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opBorderTable"/>
        <w:tblW w:w="5000" w:type="pct"/>
        <w:tblCellMar>
          <w:left w:w="0" w:type="dxa"/>
          <w:right w:w="0" w:type="dxa"/>
        </w:tblCellMar>
        <w:tblLook w:val="05E0" w:firstRow="1" w:lastRow="1" w:firstColumn="1" w:lastColumn="1" w:noHBand="0" w:noVBand="1"/>
      </w:tblPr>
      <w:tblGrid>
        <w:gridCol w:w="10506"/>
      </w:tblGrid>
      <w:tr w:rsidR="00600BEC" w14:paraId="387242AB" w14:textId="77777777">
        <w:trPr>
          <w:trHeight w:val="700"/>
        </w:trPr>
        <w:tc>
          <w:tcPr>
            <w:tcW w:w="11906" w:type="dxa"/>
            <w:shd w:val="clear" w:color="auto" w:fill="10657E"/>
            <w:tcMar>
              <w:top w:w="5" w:type="dxa"/>
              <w:left w:w="5" w:type="dxa"/>
              <w:bottom w:w="5" w:type="dxa"/>
              <w:right w:w="5" w:type="dxa"/>
            </w:tcMar>
            <w:vAlign w:val="bottom"/>
            <w:hideMark/>
          </w:tcPr>
          <w:p w14:paraId="5262EEDC" w14:textId="77777777" w:rsidR="00600BEC" w:rsidRDefault="00600BEC">
            <w:pPr>
              <w:pStyle w:val="mlj3topborder"/>
              <w:spacing w:after="60" w:line="260" w:lineRule="atLeast"/>
              <w:ind w:right="200"/>
              <w:rPr>
                <w:rStyle w:val="topbordercell"/>
                <w:shd w:val="clear" w:color="auto" w:fill="auto"/>
              </w:rPr>
            </w:pPr>
          </w:p>
        </w:tc>
      </w:tr>
    </w:tbl>
    <w:tbl>
      <w:tblPr>
        <w:tblStyle w:val="documentparentContainer"/>
        <w:tblW w:w="0" w:type="auto"/>
        <w:tblLayout w:type="fixed"/>
        <w:tblCellMar>
          <w:top w:w="900" w:type="dxa"/>
          <w:left w:w="0" w:type="dxa"/>
          <w:right w:w="0" w:type="dxa"/>
        </w:tblCellMar>
        <w:tblLook w:val="05E0" w:firstRow="1" w:lastRow="1" w:firstColumn="1" w:lastColumn="1" w:noHBand="0" w:noVBand="1"/>
      </w:tblPr>
      <w:tblGrid>
        <w:gridCol w:w="6306"/>
        <w:gridCol w:w="810"/>
        <w:gridCol w:w="3390"/>
      </w:tblGrid>
      <w:tr w:rsidR="00600BEC" w14:paraId="23FCEDCB" w14:textId="77777777">
        <w:tc>
          <w:tcPr>
            <w:tcW w:w="6306" w:type="dxa"/>
            <w:tcMar>
              <w:top w:w="425" w:type="dxa"/>
              <w:left w:w="5" w:type="dxa"/>
              <w:bottom w:w="405" w:type="dxa"/>
              <w:right w:w="5" w:type="dxa"/>
            </w:tcMar>
            <w:hideMark/>
          </w:tcPr>
          <w:p w14:paraId="12745E4F" w14:textId="77777777" w:rsidR="00600BEC" w:rsidRDefault="0076535C">
            <w:pPr>
              <w:pStyle w:val="documentname"/>
              <w:rPr>
                <w:rStyle w:val="documentleft-box"/>
                <w:color w:val="000000"/>
              </w:rPr>
            </w:pPr>
            <w:r>
              <w:rPr>
                <w:rStyle w:val="span"/>
                <w:color w:val="000000"/>
              </w:rPr>
              <w:t>Maheshwarachari</w:t>
            </w:r>
            <w:r>
              <w:rPr>
                <w:rStyle w:val="documentleft-box"/>
                <w:color w:val="000000"/>
              </w:rPr>
              <w:t xml:space="preserve"> </w:t>
            </w:r>
            <w:r>
              <w:rPr>
                <w:rStyle w:val="span"/>
                <w:color w:val="000000"/>
              </w:rPr>
              <w:t>Eshwarachari</w:t>
            </w:r>
          </w:p>
          <w:p w14:paraId="1552BB6B" w14:textId="77777777" w:rsidR="00600BEC" w:rsidRDefault="0076535C">
            <w:pPr>
              <w:pStyle w:val="bottomlowborder"/>
              <w:spacing w:before="60"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21ECAC9F" w14:textId="77777777" w:rsidR="00600BEC" w:rsidRDefault="0076535C">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0FA724CF" w14:textId="77777777" w:rsidR="00600BEC" w:rsidRDefault="0076535C">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1A3BD2E6" w14:textId="2E09AC76" w:rsidR="00600BEC" w:rsidRDefault="0076535C">
            <w:pPr>
              <w:pStyle w:val="documentheading"/>
              <w:rPr>
                <w:rStyle w:val="documentleft-box"/>
                <w:color w:val="000000"/>
              </w:rPr>
            </w:pPr>
            <w:r>
              <w:rPr>
                <w:rStyle w:val="documentsectiontitle"/>
                <w:color w:val="000000"/>
                <w:highlight w:val="white"/>
              </w:rPr>
              <w:t>Professional Summary </w:t>
            </w:r>
            <w:r w:rsidR="00B24C45">
              <w:rPr>
                <w:noProof/>
              </w:rPr>
              <mc:AlternateContent>
                <mc:Choice Requires="wps">
                  <w:drawing>
                    <wp:anchor distT="0" distB="0" distL="114300" distR="114300" simplePos="0" relativeHeight="251658240" behindDoc="1" locked="0" layoutInCell="1" allowOverlap="1" wp14:anchorId="3C586856" wp14:editId="03494C88">
                      <wp:simplePos x="0" y="0"/>
                      <wp:positionH relativeFrom="column">
                        <wp:posOffset>0</wp:posOffset>
                      </wp:positionH>
                      <wp:positionV relativeFrom="line">
                        <wp:posOffset>28575</wp:posOffset>
                      </wp:positionV>
                      <wp:extent cx="4004310" cy="133350"/>
                      <wp:effectExtent l="0" t="3810" r="0" b="0"/>
                      <wp:wrapNone/>
                      <wp:docPr id="1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431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A04D25" id="Rectangle 8" o:spid="_x0000_s1026" style="position:absolute;margin-left:0;margin-top:2.25pt;width:315.3pt;height: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" fillcolor="#dbe8ec" stroked="f">
                      <w10:wrap anchory="line"/>
                    </v:rect>
                  </w:pict>
                </mc:Fallback>
              </mc:AlternateContent>
            </w:r>
          </w:p>
          <w:p w14:paraId="79954028" w14:textId="262055AB" w:rsidR="00686216" w:rsidRDefault="00686216" w:rsidP="00686216">
            <w:pPr>
              <w:pStyle w:val="divdocumentulli"/>
              <w:spacing w:line="260" w:lineRule="atLeast"/>
              <w:ind w:left="220"/>
              <w:rPr>
                <w:rStyle w:val="documentleft-box"/>
                <w:rFonts w:ascii="Fira Sans Light" w:eastAsia="Fira Sans Light" w:hAnsi="Fira Sans Light" w:cs="Fira Sans Light"/>
                <w:color w:val="000000"/>
                <w:sz w:val="20"/>
                <w:szCs w:val="20"/>
                <w:lang w:val="en-GB"/>
              </w:rPr>
            </w:pPr>
            <w:r w:rsidRPr="00686216">
              <w:rPr>
                <w:rFonts w:ascii="Fira Sans Light" w:eastAsia="Fira Sans Light" w:hAnsi="Fira Sans Light" w:cs="Fira Sans Light"/>
                <w:b/>
                <w:bCs/>
                <w:color w:val="000000"/>
                <w:sz w:val="20"/>
                <w:szCs w:val="20"/>
                <w:lang w:val="en-GB"/>
              </w:rPr>
              <w:t>Telecom Testing &amp; Automation</w:t>
            </w:r>
            <w:r>
              <w:rPr>
                <w:rFonts w:ascii="Fira Sans Light" w:eastAsia="Fira Sans Light" w:hAnsi="Fira Sans Light" w:cs="Fira Sans Light"/>
                <w:b/>
                <w:bCs/>
                <w:color w:val="000000"/>
                <w:sz w:val="20"/>
                <w:szCs w:val="20"/>
                <w:lang w:val="en-GB"/>
              </w:rPr>
              <w:t>/Performance</w:t>
            </w:r>
            <w:r w:rsidRPr="00686216">
              <w:rPr>
                <w:rFonts w:ascii="Fira Sans Light" w:eastAsia="Fira Sans Light" w:hAnsi="Fira Sans Light" w:cs="Fira Sans Light"/>
                <w:b/>
                <w:bCs/>
                <w:color w:val="000000"/>
                <w:sz w:val="20"/>
                <w:szCs w:val="20"/>
                <w:lang w:val="en-GB"/>
              </w:rPr>
              <w:t xml:space="preserve"> Domain Expert </w:t>
            </w:r>
            <w:r w:rsidRPr="00686216">
              <w:rPr>
                <w:rFonts w:ascii="Fira Sans Light" w:eastAsia="Fira Sans Light" w:hAnsi="Fira Sans Light" w:cs="Fira Sans Light"/>
                <w:color w:val="000000"/>
                <w:sz w:val="20"/>
                <w:szCs w:val="20"/>
                <w:lang w:val="en-GB"/>
              </w:rPr>
              <w:t xml:space="preserve">with </w:t>
            </w:r>
            <w:r w:rsidRPr="00686216">
              <w:rPr>
                <w:rFonts w:ascii="Fira Sans Light" w:eastAsia="Fira Sans Light" w:hAnsi="Fira Sans Light" w:cs="Fira Sans Light"/>
                <w:b/>
                <w:bCs/>
                <w:color w:val="000000"/>
                <w:sz w:val="20"/>
                <w:szCs w:val="20"/>
                <w:lang w:val="en-GB"/>
              </w:rPr>
              <w:t>1</w:t>
            </w:r>
            <w:r>
              <w:rPr>
                <w:rFonts w:ascii="Fira Sans Light" w:eastAsia="Fira Sans Light" w:hAnsi="Fira Sans Light" w:cs="Fira Sans Light"/>
                <w:b/>
                <w:bCs/>
                <w:color w:val="000000"/>
                <w:sz w:val="20"/>
                <w:szCs w:val="20"/>
                <w:lang w:val="en-GB"/>
              </w:rPr>
              <w:t>2</w:t>
            </w:r>
            <w:r w:rsidRPr="00686216">
              <w:rPr>
                <w:rFonts w:ascii="Fira Sans Light" w:eastAsia="Fira Sans Light" w:hAnsi="Fira Sans Light" w:cs="Fira Sans Light"/>
                <w:b/>
                <w:bCs/>
                <w:color w:val="000000"/>
                <w:sz w:val="20"/>
                <w:szCs w:val="20"/>
                <w:lang w:val="en-GB"/>
              </w:rPr>
              <w:t xml:space="preserve">+ years </w:t>
            </w:r>
            <w:r w:rsidRPr="00686216">
              <w:rPr>
                <w:rFonts w:ascii="Fira Sans Light" w:eastAsia="Fira Sans Light" w:hAnsi="Fira Sans Light" w:cs="Fira Sans Light"/>
                <w:color w:val="000000"/>
                <w:sz w:val="20"/>
                <w:szCs w:val="20"/>
                <w:lang w:val="en-GB"/>
              </w:rPr>
              <w:t>of specialized expertise in telecommunications systems testing, automation framework development, DevOps</w:t>
            </w:r>
            <w:r>
              <w:rPr>
                <w:rFonts w:ascii="Fira Sans Light" w:eastAsia="Fira Sans Light" w:hAnsi="Fira Sans Light" w:cs="Fira Sans Light"/>
                <w:color w:val="000000"/>
                <w:sz w:val="20"/>
                <w:szCs w:val="20"/>
                <w:lang w:val="en-GB"/>
              </w:rPr>
              <w:t xml:space="preserve"> </w:t>
            </w:r>
            <w:r w:rsidRPr="00686216">
              <w:rPr>
                <w:rFonts w:ascii="Fira Sans Light" w:eastAsia="Fira Sans Light" w:hAnsi="Fira Sans Light" w:cs="Fira Sans Light"/>
                <w:color w:val="000000"/>
                <w:sz w:val="20"/>
                <w:szCs w:val="20"/>
                <w:lang w:val="en-GB"/>
              </w:rPr>
              <w:t xml:space="preserve">practices, and performance engineering. Proven track record as </w:t>
            </w:r>
            <w:r w:rsidRPr="00686216">
              <w:rPr>
                <w:rFonts w:ascii="Fira Sans Light" w:eastAsia="Fira Sans Light" w:hAnsi="Fira Sans Light" w:cs="Fira Sans Light"/>
                <w:b/>
                <w:bCs/>
                <w:color w:val="000000"/>
                <w:sz w:val="20"/>
                <w:szCs w:val="20"/>
                <w:lang w:val="en-GB"/>
              </w:rPr>
              <w:t xml:space="preserve">Automation Lead &amp; Test Lead </w:t>
            </w:r>
            <w:r w:rsidRPr="00686216">
              <w:rPr>
                <w:rFonts w:ascii="Fira Sans Light" w:eastAsia="Fira Sans Light" w:hAnsi="Fira Sans Light" w:cs="Fira Sans Light"/>
                <w:color w:val="000000"/>
                <w:sz w:val="20"/>
                <w:szCs w:val="20"/>
                <w:lang w:val="en-GB"/>
              </w:rPr>
              <w:t>architecting enterprise-scale test solutions across 2G/3G/4G/5G networks.</w:t>
            </w:r>
            <w:r>
              <w:rPr>
                <w:rFonts w:ascii="Fira Sans Light" w:eastAsia="Fira Sans Light" w:hAnsi="Fira Sans Light" w:cs="Fira Sans Light"/>
                <w:color w:val="000000"/>
                <w:sz w:val="20"/>
                <w:szCs w:val="20"/>
                <w:lang w:val="en-GB"/>
              </w:rPr>
              <w:t xml:space="preserve"> </w:t>
            </w:r>
            <w:r w:rsidRPr="00686216">
              <w:rPr>
                <w:rFonts w:ascii="Fira Sans Light" w:eastAsia="Fira Sans Light" w:hAnsi="Fira Sans Light" w:cs="Fira Sans Light"/>
                <w:color w:val="000000"/>
                <w:sz w:val="20"/>
                <w:szCs w:val="20"/>
                <w:lang w:val="en-GB"/>
              </w:rPr>
              <w:t>Demonstrated expertise in designing comprehensive automation strategies, leading QA teams, implementing CI/CD pipelines, and delivering high-performance, mission</w:t>
            </w:r>
            <w:r>
              <w:rPr>
                <w:rFonts w:ascii="Fira Sans Light" w:eastAsia="Fira Sans Light" w:hAnsi="Fira Sans Light" w:cs="Fira Sans Light"/>
                <w:color w:val="000000"/>
                <w:sz w:val="20"/>
                <w:szCs w:val="20"/>
                <w:lang w:val="en-GB"/>
              </w:rPr>
              <w:t xml:space="preserve"> </w:t>
            </w:r>
            <w:r w:rsidRPr="00686216">
              <w:rPr>
                <w:rFonts w:ascii="Fira Sans Light" w:eastAsia="Fira Sans Light" w:hAnsi="Fira Sans Light" w:cs="Fira Sans Light"/>
                <w:color w:val="000000"/>
                <w:sz w:val="20"/>
                <w:szCs w:val="20"/>
                <w:lang w:val="en-GB"/>
              </w:rPr>
              <w:t>critical telecom</w:t>
            </w:r>
            <w:r w:rsidRPr="00686216">
              <w:rPr>
                <w:rFonts w:ascii="Fira Sans Light" w:eastAsia="Fira Sans Light" w:hAnsi="Fira Sans Light" w:cs="Fira Sans Light"/>
                <w:color w:val="000000"/>
                <w:sz w:val="20"/>
                <w:szCs w:val="20"/>
                <w:lang w:val="en-GB"/>
              </w:rPr>
              <w:t xml:space="preserve"> applications. Specialized in test automation, automation framework architecture, test leadership, performance testing, load testing, and DevOps infrastructure </w:t>
            </w:r>
            <w:r w:rsidRPr="00686216">
              <w:rPr>
                <w:rFonts w:ascii="Fira Sans Light" w:eastAsia="Fira Sans Light" w:hAnsi="Fira Sans Light" w:cs="Fira Sans Light"/>
                <w:color w:val="000000"/>
                <w:sz w:val="20"/>
                <w:szCs w:val="20"/>
                <w:lang w:val="en-GB"/>
              </w:rPr>
              <w:t>for telecom</w:t>
            </w:r>
            <w:r w:rsidRPr="00686216">
              <w:rPr>
                <w:rFonts w:ascii="Fira Sans Light" w:eastAsia="Fira Sans Light" w:hAnsi="Fira Sans Light" w:cs="Fira Sans Light"/>
                <w:color w:val="000000"/>
                <w:sz w:val="20"/>
                <w:szCs w:val="20"/>
                <w:lang w:val="en-GB"/>
              </w:rPr>
              <w:t xml:space="preserve"> domain.</w:t>
            </w:r>
          </w:p>
          <w:p w14:paraId="19AEF696" w14:textId="77777777" w:rsidR="00686216" w:rsidRPr="00686216" w:rsidRDefault="00686216" w:rsidP="00686216">
            <w:pPr>
              <w:pStyle w:val="divdocumentulli"/>
              <w:spacing w:line="260" w:lineRule="atLeast"/>
              <w:ind w:left="220"/>
              <w:rPr>
                <w:rFonts w:ascii="Fira Sans Light" w:eastAsia="Fira Sans Light" w:hAnsi="Fira Sans Light" w:cs="Fira Sans Light"/>
                <w:color w:val="000000"/>
                <w:sz w:val="20"/>
                <w:szCs w:val="20"/>
                <w:lang w:val="en-GB"/>
              </w:rPr>
            </w:pPr>
          </w:p>
          <w:p w14:paraId="6836A78A" w14:textId="38283915" w:rsidR="00686216" w:rsidRPr="00686216" w:rsidRDefault="00686216" w:rsidP="00686216">
            <w:pPr>
              <w:pStyle w:val="divdocumentulli"/>
              <w:spacing w:line="260" w:lineRule="atLeast"/>
              <w:ind w:left="220"/>
              <w:rPr>
                <w:rFonts w:ascii="Fira Sans Light" w:eastAsia="Fira Sans Light" w:hAnsi="Fira Sans Light" w:cs="Fira Sans Light"/>
                <w:color w:val="000000"/>
                <w:sz w:val="20"/>
                <w:szCs w:val="20"/>
                <w:lang w:val="en-GB"/>
              </w:rPr>
            </w:pPr>
            <w:r w:rsidRPr="00686216">
              <w:rPr>
                <w:rFonts w:ascii="Fira Sans Light" w:eastAsia="Fira Sans Light" w:hAnsi="Fira Sans Light" w:cs="Fira Sans Light"/>
                <w:b/>
                <w:bCs/>
                <w:color w:val="000000"/>
                <w:sz w:val="20"/>
                <w:szCs w:val="20"/>
                <w:lang w:val="en-GB"/>
              </w:rPr>
              <w:t>Domain Expertise for Target Roles:</w:t>
            </w:r>
          </w:p>
          <w:p w14:paraId="13C64B2D" w14:textId="21C28223" w:rsidR="00686216" w:rsidRDefault="00686216" w:rsidP="00686216">
            <w:pPr>
              <w:pStyle w:val="divdocumentulli"/>
              <w:spacing w:line="260" w:lineRule="atLeast"/>
              <w:ind w:left="220"/>
              <w:rPr>
                <w:rFonts w:ascii="Fira Sans Light" w:eastAsia="Fira Sans Light" w:hAnsi="Fira Sans Light" w:cs="Fira Sans Light"/>
                <w:color w:val="000000"/>
                <w:sz w:val="20"/>
                <w:szCs w:val="20"/>
                <w:lang w:val="en-GB"/>
              </w:rPr>
            </w:pPr>
            <w:r w:rsidRPr="00686216">
              <w:rPr>
                <w:rFonts w:ascii="Fira Sans Light" w:eastAsia="Fira Sans Light" w:hAnsi="Fira Sans Light" w:cs="Fira Sans Light"/>
                <w:b/>
                <w:bCs/>
                <w:color w:val="000000"/>
                <w:sz w:val="20"/>
                <w:szCs w:val="20"/>
                <w:lang w:val="en-GB"/>
              </w:rPr>
              <w:t xml:space="preserve">Telecom Testing: </w:t>
            </w:r>
            <w:r w:rsidRPr="00686216">
              <w:rPr>
                <w:rFonts w:ascii="Fira Sans Light" w:eastAsia="Fira Sans Light" w:hAnsi="Fira Sans Light" w:cs="Fira Sans Light"/>
                <w:color w:val="000000"/>
                <w:sz w:val="20"/>
                <w:szCs w:val="20"/>
                <w:lang w:val="en-GB"/>
              </w:rPr>
              <w:t>1</w:t>
            </w:r>
            <w:r>
              <w:rPr>
                <w:rFonts w:ascii="Fira Sans Light" w:eastAsia="Fira Sans Light" w:hAnsi="Fira Sans Light" w:cs="Fira Sans Light"/>
                <w:color w:val="000000"/>
                <w:sz w:val="20"/>
                <w:szCs w:val="20"/>
                <w:lang w:val="en-GB"/>
              </w:rPr>
              <w:t>2</w:t>
            </w:r>
            <w:r w:rsidRPr="00686216">
              <w:rPr>
                <w:rFonts w:ascii="Fira Sans Light" w:eastAsia="Fira Sans Light" w:hAnsi="Fira Sans Light" w:cs="Fira Sans Light"/>
                <w:color w:val="000000"/>
                <w:sz w:val="20"/>
                <w:szCs w:val="20"/>
                <w:lang w:val="en-GB"/>
              </w:rPr>
              <w:t>+ years hands-on experience in 2G/3G/4G/5G network testing, OSS/BSS systems, billing validation, and subscriber lifecycle management</w:t>
            </w:r>
          </w:p>
          <w:p w14:paraId="36A4098A" w14:textId="77777777" w:rsidR="00686216" w:rsidRPr="00686216" w:rsidRDefault="00686216" w:rsidP="00686216">
            <w:pPr>
              <w:pStyle w:val="divdocumentulli"/>
              <w:spacing w:line="260" w:lineRule="atLeast"/>
              <w:ind w:left="220"/>
              <w:rPr>
                <w:rFonts w:ascii="Fira Sans Light" w:eastAsia="Fira Sans Light" w:hAnsi="Fira Sans Light" w:cs="Fira Sans Light"/>
                <w:color w:val="000000"/>
                <w:sz w:val="20"/>
                <w:szCs w:val="20"/>
                <w:lang w:val="en-GB"/>
              </w:rPr>
            </w:pPr>
          </w:p>
          <w:p w14:paraId="393EC25B" w14:textId="48172A5B" w:rsidR="00686216" w:rsidRPr="00686216" w:rsidRDefault="00686216" w:rsidP="00686216">
            <w:pPr>
              <w:pStyle w:val="divdocumentulli"/>
              <w:spacing w:line="260" w:lineRule="atLeast"/>
              <w:ind w:left="220"/>
              <w:rPr>
                <w:rFonts w:ascii="Fira Sans Light" w:eastAsia="Fira Sans Light" w:hAnsi="Fira Sans Light" w:cs="Fira Sans Light"/>
                <w:color w:val="000000"/>
                <w:sz w:val="20"/>
                <w:szCs w:val="20"/>
                <w:lang w:val="en-GB"/>
              </w:rPr>
            </w:pPr>
            <w:r w:rsidRPr="00686216">
              <w:rPr>
                <w:rFonts w:ascii="Fira Sans Light" w:eastAsia="Fira Sans Light" w:hAnsi="Fira Sans Light" w:cs="Fira Sans Light"/>
                <w:b/>
                <w:bCs/>
                <w:color w:val="000000"/>
                <w:sz w:val="20"/>
                <w:szCs w:val="20"/>
                <w:lang w:val="en-GB"/>
              </w:rPr>
              <w:t xml:space="preserve">Test Automation &amp; Automation Lead: </w:t>
            </w:r>
            <w:r w:rsidRPr="00686216">
              <w:rPr>
                <w:rFonts w:ascii="Fira Sans Light" w:eastAsia="Fira Sans Light" w:hAnsi="Fira Sans Light" w:cs="Fira Sans Light"/>
                <w:color w:val="000000"/>
                <w:sz w:val="20"/>
                <w:szCs w:val="20"/>
                <w:lang w:val="en-GB"/>
              </w:rPr>
              <w:t xml:space="preserve">Architected </w:t>
            </w:r>
            <w:r>
              <w:rPr>
                <w:rFonts w:ascii="Fira Sans Light" w:eastAsia="Fira Sans Light" w:hAnsi="Fira Sans Light" w:cs="Fira Sans Light"/>
                <w:color w:val="000000"/>
                <w:sz w:val="20"/>
                <w:szCs w:val="20"/>
                <w:lang w:val="en-GB"/>
              </w:rPr>
              <w:t xml:space="preserve">different automation frameworks </w:t>
            </w:r>
            <w:r w:rsidR="00A25635">
              <w:rPr>
                <w:rFonts w:ascii="Fira Sans Light" w:eastAsia="Fira Sans Light" w:hAnsi="Fira Sans Light" w:cs="Fira Sans Light"/>
                <w:color w:val="000000"/>
                <w:sz w:val="20"/>
                <w:szCs w:val="20"/>
                <w:lang w:val="en-GB"/>
              </w:rPr>
              <w:t>like</w:t>
            </w:r>
            <w:r>
              <w:rPr>
                <w:rFonts w:ascii="Fira Sans Light" w:eastAsia="Fira Sans Light" w:hAnsi="Fira Sans Light" w:cs="Fira Sans Light"/>
                <w:color w:val="000000"/>
                <w:sz w:val="20"/>
                <w:szCs w:val="20"/>
                <w:lang w:val="en-GB"/>
              </w:rPr>
              <w:t xml:space="preserve"> </w:t>
            </w:r>
            <w:r w:rsidRPr="00686216">
              <w:rPr>
                <w:rFonts w:ascii="Fira Sans Light" w:eastAsia="Fira Sans Light" w:hAnsi="Fira Sans Light" w:cs="Fira Sans Light"/>
                <w:color w:val="000000"/>
                <w:sz w:val="20"/>
                <w:szCs w:val="20"/>
                <w:lang w:val="en-GB"/>
              </w:rPr>
              <w:t>WAF</w:t>
            </w:r>
            <w:r>
              <w:rPr>
                <w:rFonts w:ascii="Fira Sans Light" w:eastAsia="Fira Sans Light" w:hAnsi="Fira Sans Light" w:cs="Fira Sans Light"/>
                <w:color w:val="000000"/>
                <w:sz w:val="20"/>
                <w:szCs w:val="20"/>
                <w:lang w:val="en-GB"/>
              </w:rPr>
              <w:t>, ENTSTAF, Xtaf</w:t>
            </w:r>
            <w:r w:rsidRPr="00686216">
              <w:rPr>
                <w:rFonts w:ascii="Fira Sans Light" w:eastAsia="Fira Sans Light" w:hAnsi="Fira Sans Light" w:cs="Fira Sans Light"/>
                <w:color w:val="000000"/>
                <w:sz w:val="20"/>
                <w:szCs w:val="20"/>
                <w:lang w:val="en-GB"/>
              </w:rPr>
              <w:t xml:space="preserve"> achieving 85% test automation coverage; led automation teams; designed reusable test frameworks</w:t>
            </w:r>
          </w:p>
          <w:p w14:paraId="279E0C5B" w14:textId="77777777" w:rsidR="00686216" w:rsidRDefault="00686216" w:rsidP="00686216">
            <w:pPr>
              <w:pStyle w:val="divdocumentulli"/>
              <w:spacing w:line="260" w:lineRule="atLeast"/>
              <w:ind w:left="220"/>
              <w:rPr>
                <w:rFonts w:ascii="Fira Sans Light" w:eastAsia="Fira Sans Light" w:hAnsi="Fira Sans Light" w:cs="Fira Sans Light"/>
                <w:b/>
                <w:bCs/>
                <w:color w:val="000000"/>
                <w:sz w:val="20"/>
                <w:szCs w:val="20"/>
                <w:lang w:val="en-GB"/>
              </w:rPr>
            </w:pPr>
          </w:p>
          <w:p w14:paraId="37B30210" w14:textId="4E0EC4BB" w:rsidR="00686216" w:rsidRPr="00686216" w:rsidRDefault="00686216" w:rsidP="00686216">
            <w:pPr>
              <w:pStyle w:val="divdocumentulli"/>
              <w:spacing w:line="260" w:lineRule="atLeast"/>
              <w:ind w:left="220"/>
              <w:rPr>
                <w:rFonts w:ascii="Fira Sans Light" w:eastAsia="Fira Sans Light" w:hAnsi="Fira Sans Light" w:cs="Fira Sans Light"/>
                <w:color w:val="000000"/>
                <w:sz w:val="20"/>
                <w:szCs w:val="20"/>
                <w:lang w:val="en-GB"/>
              </w:rPr>
            </w:pPr>
            <w:r w:rsidRPr="00686216">
              <w:rPr>
                <w:rFonts w:ascii="Fira Sans Light" w:eastAsia="Fira Sans Light" w:hAnsi="Fira Sans Light" w:cs="Fira Sans Light"/>
                <w:b/>
                <w:bCs/>
                <w:color w:val="000000"/>
                <w:sz w:val="20"/>
                <w:szCs w:val="20"/>
                <w:lang w:val="en-GB"/>
              </w:rPr>
              <w:t xml:space="preserve">Test Lead &amp; QA Leadership: </w:t>
            </w:r>
            <w:r w:rsidRPr="00686216">
              <w:rPr>
                <w:rFonts w:ascii="Fira Sans Light" w:eastAsia="Fira Sans Light" w:hAnsi="Fira Sans Light" w:cs="Fira Sans Light"/>
                <w:color w:val="000000"/>
                <w:sz w:val="20"/>
                <w:szCs w:val="20"/>
                <w:lang w:val="en-GB"/>
              </w:rPr>
              <w:t>Spearheaded QA strategy for major releases; managed SIT (System Integration Testing) for complex telecom projects; mentored 15+ QA engineers</w:t>
            </w:r>
          </w:p>
          <w:p w14:paraId="1F0A4E29" w14:textId="77777777" w:rsidR="00686216" w:rsidRDefault="00686216" w:rsidP="00686216">
            <w:pPr>
              <w:pStyle w:val="divdocumentulli"/>
              <w:spacing w:line="260" w:lineRule="atLeast"/>
              <w:ind w:left="220"/>
              <w:rPr>
                <w:rFonts w:ascii="Fira Sans Light" w:eastAsia="Fira Sans Light" w:hAnsi="Fira Sans Light" w:cs="Fira Sans Light"/>
                <w:b/>
                <w:bCs/>
                <w:color w:val="000000"/>
                <w:sz w:val="20"/>
                <w:szCs w:val="20"/>
                <w:lang w:val="en-GB"/>
              </w:rPr>
            </w:pPr>
          </w:p>
          <w:p w14:paraId="6962F3F4" w14:textId="0ED785BE" w:rsidR="00686216" w:rsidRPr="00686216" w:rsidRDefault="00686216" w:rsidP="00686216">
            <w:pPr>
              <w:pStyle w:val="divdocumentulli"/>
              <w:spacing w:line="260" w:lineRule="atLeast"/>
              <w:ind w:left="220"/>
              <w:rPr>
                <w:rFonts w:ascii="Fira Sans Light" w:eastAsia="Fira Sans Light" w:hAnsi="Fira Sans Light" w:cs="Fira Sans Light"/>
                <w:color w:val="000000"/>
                <w:sz w:val="20"/>
                <w:szCs w:val="20"/>
                <w:lang w:val="en-GB"/>
              </w:rPr>
            </w:pPr>
            <w:r w:rsidRPr="00686216">
              <w:rPr>
                <w:rFonts w:ascii="Fira Sans Light" w:eastAsia="Fira Sans Light" w:hAnsi="Fira Sans Light" w:cs="Fira Sans Light"/>
                <w:b/>
                <w:bCs/>
                <w:color w:val="000000"/>
                <w:sz w:val="20"/>
                <w:szCs w:val="20"/>
                <w:lang w:val="en-GB"/>
              </w:rPr>
              <w:t xml:space="preserve">Performance &amp; Load Testing: </w:t>
            </w:r>
            <w:r w:rsidRPr="00686216">
              <w:rPr>
                <w:rFonts w:ascii="Fira Sans Light" w:eastAsia="Fira Sans Light" w:hAnsi="Fira Sans Light" w:cs="Fira Sans Light"/>
                <w:color w:val="000000"/>
                <w:sz w:val="20"/>
                <w:szCs w:val="20"/>
                <w:lang w:val="en-GB"/>
              </w:rPr>
              <w:t xml:space="preserve">Architected load testing suites supporting </w:t>
            </w:r>
            <w:r>
              <w:rPr>
                <w:rFonts w:ascii="Fira Sans Light" w:eastAsia="Fira Sans Light" w:hAnsi="Fira Sans Light" w:cs="Fira Sans Light"/>
                <w:color w:val="000000"/>
                <w:sz w:val="20"/>
                <w:szCs w:val="20"/>
                <w:lang w:val="en-GB"/>
              </w:rPr>
              <w:t>1</w:t>
            </w:r>
            <w:r w:rsidRPr="00686216">
              <w:rPr>
                <w:rFonts w:ascii="Fira Sans Light" w:eastAsia="Fira Sans Light" w:hAnsi="Fira Sans Light" w:cs="Fira Sans Light"/>
                <w:color w:val="000000"/>
                <w:sz w:val="20"/>
                <w:szCs w:val="20"/>
                <w:lang w:val="en-GB"/>
              </w:rPr>
              <w:t>0,000+ concurrent users; implemented K6-based performance frameworks; built automated KPI dashboards</w:t>
            </w:r>
          </w:p>
          <w:p w14:paraId="6DE9938E" w14:textId="77777777" w:rsidR="00686216" w:rsidRDefault="00686216" w:rsidP="00686216">
            <w:pPr>
              <w:pStyle w:val="divdocumentulli"/>
              <w:spacing w:line="260" w:lineRule="atLeast"/>
              <w:ind w:left="220"/>
              <w:rPr>
                <w:rFonts w:ascii="Fira Sans Light" w:eastAsia="Fira Sans Light" w:hAnsi="Fira Sans Light" w:cs="Fira Sans Light"/>
                <w:b/>
                <w:bCs/>
                <w:color w:val="000000"/>
                <w:sz w:val="20"/>
                <w:szCs w:val="20"/>
                <w:lang w:val="en-GB"/>
              </w:rPr>
            </w:pPr>
          </w:p>
          <w:p w14:paraId="258F2DF2" w14:textId="013695E0" w:rsidR="00686216" w:rsidRDefault="00686216" w:rsidP="00686216">
            <w:pPr>
              <w:pStyle w:val="divdocumentulli"/>
              <w:spacing w:line="260" w:lineRule="atLeast"/>
              <w:ind w:left="220"/>
              <w:rPr>
                <w:rFonts w:ascii="Fira Sans Light" w:eastAsia="Fira Sans Light" w:hAnsi="Fira Sans Light" w:cs="Fira Sans Light"/>
                <w:color w:val="000000"/>
                <w:sz w:val="20"/>
                <w:szCs w:val="20"/>
                <w:lang w:val="en-GB"/>
              </w:rPr>
            </w:pPr>
            <w:r w:rsidRPr="00686216">
              <w:rPr>
                <w:rFonts w:ascii="Fira Sans Light" w:eastAsia="Fira Sans Light" w:hAnsi="Fira Sans Light" w:cs="Fira Sans Light"/>
                <w:b/>
                <w:bCs/>
                <w:color w:val="000000"/>
                <w:sz w:val="20"/>
                <w:szCs w:val="20"/>
                <w:lang w:val="en-GB"/>
              </w:rPr>
              <w:t xml:space="preserve">DevOps Engineering: </w:t>
            </w:r>
            <w:r w:rsidRPr="00686216">
              <w:rPr>
                <w:rFonts w:ascii="Fira Sans Light" w:eastAsia="Fira Sans Light" w:hAnsi="Fira Sans Light" w:cs="Fira Sans Light"/>
                <w:color w:val="000000"/>
                <w:sz w:val="20"/>
                <w:szCs w:val="20"/>
                <w:lang w:val="en-GB"/>
              </w:rPr>
              <w:t>Led DevOps transformation reducing deployment by 40%; architected Jenkins CI/CD pipelines; designed Terraform IaC; optimized AWS/Kubernetes infrastructure</w:t>
            </w:r>
          </w:p>
          <w:p w14:paraId="4D34BAF6" w14:textId="77777777" w:rsidR="00EC1CCC" w:rsidRDefault="00EC1CCC" w:rsidP="00686216">
            <w:pPr>
              <w:pStyle w:val="divdocumentulli"/>
              <w:spacing w:line="260" w:lineRule="atLeast"/>
              <w:ind w:left="220"/>
              <w:rPr>
                <w:rFonts w:ascii="Fira Sans Light" w:eastAsia="Fira Sans Light" w:hAnsi="Fira Sans Light" w:cs="Fira Sans Light"/>
                <w:color w:val="000000"/>
                <w:sz w:val="20"/>
                <w:szCs w:val="20"/>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9"/>
              <w:gridCol w:w="4685"/>
            </w:tblGrid>
            <w:tr w:rsidR="00A25635" w:rsidRPr="00A25635" w14:paraId="028951EB" w14:textId="77777777">
              <w:trPr>
                <w:tblCellSpacing w:w="15" w:type="dxa"/>
              </w:trPr>
              <w:tc>
                <w:tcPr>
                  <w:tcW w:w="355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7DD980" w14:textId="77777777" w:rsidR="00A25635" w:rsidRPr="00A25635" w:rsidRDefault="00A25635" w:rsidP="00A25635">
                  <w:pPr>
                    <w:spacing w:line="240" w:lineRule="auto"/>
                    <w:jc w:val="center"/>
                    <w:rPr>
                      <w:b/>
                      <w:bCs/>
                      <w:sz w:val="20"/>
                      <w:szCs w:val="20"/>
                      <w:lang w:val="en-GB" w:eastAsia="en-GB"/>
                    </w:rPr>
                  </w:pPr>
                  <w:r w:rsidRPr="00A25635">
                    <w:rPr>
                      <w:b/>
                      <w:bCs/>
                      <w:sz w:val="20"/>
                      <w:szCs w:val="20"/>
                      <w:lang w:val="en-GB" w:eastAsia="en-GB"/>
                    </w:rPr>
                    <w:t>Category</w:t>
                  </w:r>
                </w:p>
              </w:tc>
              <w:tc>
                <w:tcPr>
                  <w:tcW w:w="464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0DE7FA" w14:textId="77777777" w:rsidR="00A25635" w:rsidRPr="00A25635" w:rsidRDefault="00A25635" w:rsidP="00A25635">
                  <w:pPr>
                    <w:spacing w:line="240" w:lineRule="auto"/>
                    <w:jc w:val="center"/>
                    <w:rPr>
                      <w:b/>
                      <w:bCs/>
                      <w:sz w:val="20"/>
                      <w:szCs w:val="20"/>
                      <w:lang w:val="en-GB" w:eastAsia="en-GB"/>
                    </w:rPr>
                  </w:pPr>
                  <w:r w:rsidRPr="00A25635">
                    <w:rPr>
                      <w:b/>
                      <w:bCs/>
                      <w:sz w:val="20"/>
                      <w:szCs w:val="20"/>
                      <w:lang w:val="en-GB" w:eastAsia="en-GB"/>
                    </w:rPr>
                    <w:t>Tools</w:t>
                  </w:r>
                </w:p>
              </w:tc>
            </w:tr>
            <w:tr w:rsidR="00A25635" w:rsidRPr="00A25635" w14:paraId="054B9121" w14:textId="77777777">
              <w:trPr>
                <w:tblCellSpacing w:w="15" w:type="dxa"/>
              </w:trPr>
              <w:tc>
                <w:tcPr>
                  <w:tcW w:w="355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184DA8" w14:textId="77777777" w:rsidR="00A25635" w:rsidRPr="00A25635" w:rsidRDefault="00A25635" w:rsidP="00A25635">
                  <w:pPr>
                    <w:spacing w:line="240" w:lineRule="auto"/>
                    <w:rPr>
                      <w:b/>
                      <w:bCs/>
                      <w:sz w:val="20"/>
                      <w:szCs w:val="20"/>
                      <w:lang w:val="en-GB" w:eastAsia="en-GB"/>
                    </w:rPr>
                  </w:pPr>
                  <w:r w:rsidRPr="00A25635">
                    <w:rPr>
                      <w:b/>
                      <w:bCs/>
                      <w:sz w:val="20"/>
                      <w:szCs w:val="20"/>
                      <w:lang w:val="en-GB" w:eastAsia="en-GB"/>
                    </w:rPr>
                    <w:t>Programming Languages</w:t>
                  </w:r>
                </w:p>
              </w:tc>
              <w:tc>
                <w:tcPr>
                  <w:tcW w:w="4640" w:type="dxa"/>
                  <w:tcBorders>
                    <w:top w:val="single" w:sz="6" w:space="0" w:color="E6E6E6"/>
                    <w:left w:val="single" w:sz="6" w:space="0" w:color="E6E6E6"/>
                    <w:bottom w:val="single" w:sz="6" w:space="0" w:color="E6E6E6"/>
                    <w:right w:val="single" w:sz="6" w:space="0" w:color="E6E6E6"/>
                  </w:tcBorders>
                  <w:vAlign w:val="center"/>
                  <w:hideMark/>
                </w:tcPr>
                <w:p w14:paraId="64680318" w14:textId="77777777" w:rsidR="00A25635" w:rsidRPr="00A25635" w:rsidRDefault="00A25635" w:rsidP="00A25635">
                  <w:pPr>
                    <w:spacing w:line="240" w:lineRule="auto"/>
                    <w:rPr>
                      <w:sz w:val="20"/>
                      <w:szCs w:val="20"/>
                      <w:lang w:val="en-GB" w:eastAsia="en-GB"/>
                    </w:rPr>
                  </w:pPr>
                  <w:r w:rsidRPr="00A25635">
                    <w:rPr>
                      <w:sz w:val="20"/>
                      <w:szCs w:val="20"/>
                      <w:lang w:val="en-GB" w:eastAsia="en-GB"/>
                    </w:rPr>
                    <w:t>Python, Java, JavaScript</w:t>
                  </w:r>
                </w:p>
              </w:tc>
            </w:tr>
            <w:tr w:rsidR="00A25635" w:rsidRPr="00A25635" w14:paraId="561747DF" w14:textId="77777777">
              <w:trPr>
                <w:tblCellSpacing w:w="15" w:type="dxa"/>
              </w:trPr>
              <w:tc>
                <w:tcPr>
                  <w:tcW w:w="355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0B578F" w14:textId="77777777" w:rsidR="00A25635" w:rsidRPr="00A25635" w:rsidRDefault="00A25635" w:rsidP="00A25635">
                  <w:pPr>
                    <w:spacing w:line="240" w:lineRule="auto"/>
                    <w:rPr>
                      <w:b/>
                      <w:bCs/>
                      <w:sz w:val="20"/>
                      <w:szCs w:val="20"/>
                      <w:lang w:val="en-GB" w:eastAsia="en-GB"/>
                    </w:rPr>
                  </w:pPr>
                  <w:r w:rsidRPr="00A25635">
                    <w:rPr>
                      <w:b/>
                      <w:bCs/>
                      <w:sz w:val="20"/>
                      <w:szCs w:val="20"/>
                      <w:lang w:val="en-GB" w:eastAsia="en-GB"/>
                    </w:rPr>
                    <w:t>Test Automation Frameworks</w:t>
                  </w:r>
                </w:p>
              </w:tc>
              <w:tc>
                <w:tcPr>
                  <w:tcW w:w="4640" w:type="dxa"/>
                  <w:tcBorders>
                    <w:top w:val="single" w:sz="6" w:space="0" w:color="E6E6E6"/>
                    <w:left w:val="single" w:sz="6" w:space="0" w:color="E6E6E6"/>
                    <w:bottom w:val="single" w:sz="6" w:space="0" w:color="E6E6E6"/>
                    <w:right w:val="single" w:sz="6" w:space="0" w:color="E6E6E6"/>
                  </w:tcBorders>
                  <w:vAlign w:val="center"/>
                  <w:hideMark/>
                </w:tcPr>
                <w:p w14:paraId="5D63FB49" w14:textId="77777777" w:rsidR="00A25635" w:rsidRDefault="00A25635" w:rsidP="00A25635">
                  <w:pPr>
                    <w:spacing w:line="240" w:lineRule="auto"/>
                    <w:rPr>
                      <w:sz w:val="20"/>
                      <w:szCs w:val="20"/>
                      <w:lang w:val="en-GB" w:eastAsia="en-GB"/>
                    </w:rPr>
                  </w:pPr>
                  <w:r w:rsidRPr="00A25635">
                    <w:rPr>
                      <w:sz w:val="20"/>
                      <w:szCs w:val="20"/>
                      <w:lang w:val="en-GB" w:eastAsia="en-GB"/>
                    </w:rPr>
                    <w:t>Robot Framework, Cypress</w:t>
                  </w:r>
                </w:p>
                <w:p w14:paraId="312AE81C" w14:textId="6B920F5B" w:rsidR="00A25635" w:rsidRPr="00A25635" w:rsidRDefault="00A25635" w:rsidP="00A25635">
                  <w:pPr>
                    <w:spacing w:line="240" w:lineRule="auto"/>
                    <w:rPr>
                      <w:sz w:val="20"/>
                      <w:szCs w:val="20"/>
                      <w:lang w:val="en-GB" w:eastAsia="en-GB"/>
                    </w:rPr>
                  </w:pPr>
                  <w:r w:rsidRPr="00A25635">
                    <w:rPr>
                      <w:sz w:val="20"/>
                      <w:szCs w:val="20"/>
                      <w:lang w:val="en-GB" w:eastAsia="en-GB"/>
                    </w:rPr>
                    <w:t>Playwright, Karate</w:t>
                  </w:r>
                </w:p>
              </w:tc>
            </w:tr>
            <w:tr w:rsidR="00A25635" w:rsidRPr="00A25635" w14:paraId="0A7276D0" w14:textId="77777777">
              <w:trPr>
                <w:tblCellSpacing w:w="15" w:type="dxa"/>
              </w:trPr>
              <w:tc>
                <w:tcPr>
                  <w:tcW w:w="355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2D1DB6" w14:textId="77777777" w:rsidR="00A25635" w:rsidRPr="00A25635" w:rsidRDefault="00A25635" w:rsidP="00A25635">
                  <w:pPr>
                    <w:spacing w:line="240" w:lineRule="auto"/>
                    <w:rPr>
                      <w:b/>
                      <w:bCs/>
                      <w:sz w:val="20"/>
                      <w:szCs w:val="20"/>
                      <w:lang w:val="en-GB" w:eastAsia="en-GB"/>
                    </w:rPr>
                  </w:pPr>
                  <w:r w:rsidRPr="00A25635">
                    <w:rPr>
                      <w:b/>
                      <w:bCs/>
                      <w:sz w:val="20"/>
                      <w:szCs w:val="20"/>
                      <w:lang w:val="en-GB" w:eastAsia="en-GB"/>
                    </w:rPr>
                    <w:t>Performance / Load Testing Tools</w:t>
                  </w:r>
                </w:p>
              </w:tc>
              <w:tc>
                <w:tcPr>
                  <w:tcW w:w="4640" w:type="dxa"/>
                  <w:tcBorders>
                    <w:top w:val="single" w:sz="6" w:space="0" w:color="E6E6E6"/>
                    <w:left w:val="single" w:sz="6" w:space="0" w:color="E6E6E6"/>
                    <w:bottom w:val="single" w:sz="6" w:space="0" w:color="E6E6E6"/>
                    <w:right w:val="single" w:sz="6" w:space="0" w:color="E6E6E6"/>
                  </w:tcBorders>
                  <w:vAlign w:val="center"/>
                  <w:hideMark/>
                </w:tcPr>
                <w:p w14:paraId="1BD9B7F2" w14:textId="3845C078" w:rsidR="00A25635" w:rsidRPr="00A25635" w:rsidRDefault="00A25635" w:rsidP="00A25635">
                  <w:pPr>
                    <w:spacing w:line="240" w:lineRule="auto"/>
                    <w:rPr>
                      <w:sz w:val="20"/>
                      <w:szCs w:val="20"/>
                      <w:lang w:val="en-GB" w:eastAsia="en-GB"/>
                    </w:rPr>
                  </w:pPr>
                  <w:r w:rsidRPr="00A25635">
                    <w:rPr>
                      <w:sz w:val="20"/>
                      <w:szCs w:val="20"/>
                      <w:lang w:val="en-GB" w:eastAsia="en-GB"/>
                    </w:rPr>
                    <w:t xml:space="preserve">K6, JMeter, </w:t>
                  </w:r>
                  <w:r w:rsidRPr="00A25635">
                    <w:rPr>
                      <w:sz w:val="20"/>
                      <w:szCs w:val="20"/>
                      <w:lang w:val="en-GB" w:eastAsia="en-GB"/>
                    </w:rPr>
                    <w:t>Blaze Meter</w:t>
                  </w:r>
                </w:p>
              </w:tc>
            </w:tr>
            <w:tr w:rsidR="00A25635" w:rsidRPr="00A25635" w14:paraId="2ECA1385" w14:textId="77777777">
              <w:trPr>
                <w:tblCellSpacing w:w="15" w:type="dxa"/>
              </w:trPr>
              <w:tc>
                <w:tcPr>
                  <w:tcW w:w="355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44D05E" w14:textId="77777777" w:rsidR="00A25635" w:rsidRPr="00A25635" w:rsidRDefault="00A25635" w:rsidP="00A25635">
                  <w:pPr>
                    <w:spacing w:line="240" w:lineRule="auto"/>
                    <w:rPr>
                      <w:b/>
                      <w:bCs/>
                      <w:sz w:val="20"/>
                      <w:szCs w:val="20"/>
                      <w:lang w:val="en-GB" w:eastAsia="en-GB"/>
                    </w:rPr>
                  </w:pPr>
                  <w:r w:rsidRPr="00A25635">
                    <w:rPr>
                      <w:b/>
                      <w:bCs/>
                      <w:sz w:val="20"/>
                      <w:szCs w:val="20"/>
                      <w:lang w:val="en-GB" w:eastAsia="en-GB"/>
                    </w:rPr>
                    <w:t>Telecom Protocol Simulators</w:t>
                  </w:r>
                </w:p>
              </w:tc>
              <w:tc>
                <w:tcPr>
                  <w:tcW w:w="4640" w:type="dxa"/>
                  <w:tcBorders>
                    <w:top w:val="single" w:sz="6" w:space="0" w:color="E6E6E6"/>
                    <w:left w:val="single" w:sz="6" w:space="0" w:color="E6E6E6"/>
                    <w:bottom w:val="single" w:sz="6" w:space="0" w:color="E6E6E6"/>
                    <w:right w:val="single" w:sz="6" w:space="0" w:color="E6E6E6"/>
                  </w:tcBorders>
                  <w:vAlign w:val="center"/>
                  <w:hideMark/>
                </w:tcPr>
                <w:p w14:paraId="3EFA98F0" w14:textId="77777777" w:rsidR="00A25635" w:rsidRPr="00A25635" w:rsidRDefault="00A25635" w:rsidP="00A25635">
                  <w:pPr>
                    <w:spacing w:line="240" w:lineRule="auto"/>
                    <w:rPr>
                      <w:sz w:val="20"/>
                      <w:szCs w:val="20"/>
                      <w:lang w:val="en-GB" w:eastAsia="en-GB"/>
                    </w:rPr>
                  </w:pPr>
                  <w:r w:rsidRPr="00A25635">
                    <w:rPr>
                      <w:sz w:val="20"/>
                      <w:szCs w:val="20"/>
                      <w:lang w:val="en-GB" w:eastAsia="en-GB"/>
                    </w:rPr>
                    <w:t>Seagull, Spirent</w:t>
                  </w:r>
                </w:p>
              </w:tc>
            </w:tr>
            <w:tr w:rsidR="00A25635" w:rsidRPr="00A25635" w14:paraId="29ADBD20" w14:textId="77777777">
              <w:trPr>
                <w:tblCellSpacing w:w="15" w:type="dxa"/>
              </w:trPr>
              <w:tc>
                <w:tcPr>
                  <w:tcW w:w="355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5B911D" w14:textId="77777777" w:rsidR="00A25635" w:rsidRPr="00A25635" w:rsidRDefault="00A25635" w:rsidP="00A25635">
                  <w:pPr>
                    <w:spacing w:line="240" w:lineRule="auto"/>
                    <w:rPr>
                      <w:b/>
                      <w:bCs/>
                      <w:sz w:val="20"/>
                      <w:szCs w:val="20"/>
                      <w:lang w:val="en-GB" w:eastAsia="en-GB"/>
                    </w:rPr>
                  </w:pPr>
                  <w:r w:rsidRPr="00A25635">
                    <w:rPr>
                      <w:b/>
                      <w:bCs/>
                      <w:sz w:val="20"/>
                      <w:szCs w:val="20"/>
                      <w:lang w:val="en-GB" w:eastAsia="en-GB"/>
                    </w:rPr>
                    <w:t>Network Analysis Tools</w:t>
                  </w:r>
                </w:p>
              </w:tc>
              <w:tc>
                <w:tcPr>
                  <w:tcW w:w="4640" w:type="dxa"/>
                  <w:tcBorders>
                    <w:top w:val="single" w:sz="6" w:space="0" w:color="E6E6E6"/>
                    <w:left w:val="single" w:sz="6" w:space="0" w:color="E6E6E6"/>
                    <w:bottom w:val="single" w:sz="6" w:space="0" w:color="E6E6E6"/>
                    <w:right w:val="single" w:sz="6" w:space="0" w:color="E6E6E6"/>
                  </w:tcBorders>
                  <w:vAlign w:val="center"/>
                  <w:hideMark/>
                </w:tcPr>
                <w:p w14:paraId="68DAB710" w14:textId="6E36DF8E" w:rsidR="00A25635" w:rsidRPr="00A25635" w:rsidRDefault="00A25635" w:rsidP="00A25635">
                  <w:pPr>
                    <w:spacing w:line="240" w:lineRule="auto"/>
                    <w:rPr>
                      <w:sz w:val="20"/>
                      <w:szCs w:val="20"/>
                      <w:lang w:val="en-GB" w:eastAsia="en-GB"/>
                    </w:rPr>
                  </w:pPr>
                  <w:r w:rsidRPr="00A25635">
                    <w:rPr>
                      <w:sz w:val="20"/>
                      <w:szCs w:val="20"/>
                      <w:lang w:val="en-GB" w:eastAsia="en-GB"/>
                    </w:rPr>
                    <w:t>Wireshark</w:t>
                  </w:r>
                  <w:r w:rsidR="00A93C8C">
                    <w:rPr>
                      <w:sz w:val="20"/>
                      <w:szCs w:val="20"/>
                      <w:lang w:val="en-GB" w:eastAsia="en-GB"/>
                    </w:rPr>
                    <w:t>, Tomcat</w:t>
                  </w:r>
                </w:p>
              </w:tc>
            </w:tr>
            <w:tr w:rsidR="00A25635" w:rsidRPr="00A25635" w14:paraId="78DFAF8D" w14:textId="77777777">
              <w:trPr>
                <w:tblCellSpacing w:w="15" w:type="dxa"/>
              </w:trPr>
              <w:tc>
                <w:tcPr>
                  <w:tcW w:w="3554"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3D4613" w14:textId="77777777" w:rsidR="00A25635" w:rsidRPr="00A25635" w:rsidRDefault="00A25635" w:rsidP="00A25635">
                  <w:pPr>
                    <w:spacing w:line="240" w:lineRule="auto"/>
                    <w:rPr>
                      <w:b/>
                      <w:bCs/>
                      <w:sz w:val="20"/>
                      <w:szCs w:val="20"/>
                      <w:lang w:val="en-GB" w:eastAsia="en-GB"/>
                    </w:rPr>
                  </w:pPr>
                  <w:r w:rsidRPr="00A25635">
                    <w:rPr>
                      <w:b/>
                      <w:bCs/>
                      <w:sz w:val="20"/>
                      <w:szCs w:val="20"/>
                      <w:lang w:val="en-GB" w:eastAsia="en-GB"/>
                    </w:rPr>
                    <w:t>API Testing Tools</w:t>
                  </w:r>
                </w:p>
              </w:tc>
              <w:tc>
                <w:tcPr>
                  <w:tcW w:w="4640" w:type="dxa"/>
                  <w:tcBorders>
                    <w:top w:val="single" w:sz="6" w:space="0" w:color="E6E6E6"/>
                    <w:left w:val="single" w:sz="6" w:space="0" w:color="E6E6E6"/>
                    <w:bottom w:val="single" w:sz="6" w:space="0" w:color="E6E6E6"/>
                    <w:right w:val="single" w:sz="6" w:space="0" w:color="E6E6E6"/>
                  </w:tcBorders>
                  <w:vAlign w:val="center"/>
                  <w:hideMark/>
                </w:tcPr>
                <w:p w14:paraId="0EB60B64" w14:textId="77777777" w:rsidR="00A25635" w:rsidRPr="00A25635" w:rsidRDefault="00A25635" w:rsidP="00A25635">
                  <w:pPr>
                    <w:spacing w:line="240" w:lineRule="auto"/>
                    <w:rPr>
                      <w:sz w:val="20"/>
                      <w:szCs w:val="20"/>
                      <w:lang w:val="en-GB" w:eastAsia="en-GB"/>
                    </w:rPr>
                  </w:pPr>
                  <w:r w:rsidRPr="00A25635">
                    <w:rPr>
                      <w:sz w:val="20"/>
                      <w:szCs w:val="20"/>
                      <w:lang w:val="en-GB" w:eastAsia="en-GB"/>
                    </w:rPr>
                    <w:t>Postman, SoapUI</w:t>
                  </w:r>
                </w:p>
              </w:tc>
            </w:tr>
            <w:tr w:rsidR="00E67193" w:rsidRPr="00A25635" w14:paraId="040E7F48" w14:textId="77777777">
              <w:trPr>
                <w:tblCellSpacing w:w="15" w:type="dxa"/>
              </w:trPr>
              <w:tc>
                <w:tcPr>
                  <w:tcW w:w="3554"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650A20F" w14:textId="75217E88" w:rsidR="00E67193" w:rsidRPr="00A25635" w:rsidRDefault="00E67193" w:rsidP="00A25635">
                  <w:pPr>
                    <w:spacing w:line="240" w:lineRule="auto"/>
                    <w:rPr>
                      <w:b/>
                      <w:bCs/>
                      <w:sz w:val="20"/>
                      <w:szCs w:val="20"/>
                      <w:lang w:val="en-GB" w:eastAsia="en-GB"/>
                    </w:rPr>
                  </w:pPr>
                  <w:r>
                    <w:rPr>
                      <w:b/>
                      <w:bCs/>
                      <w:sz w:val="20"/>
                      <w:szCs w:val="20"/>
                      <w:lang w:val="en-GB" w:eastAsia="en-GB"/>
                    </w:rPr>
                    <w:t>Cloud</w:t>
                  </w:r>
                </w:p>
              </w:tc>
              <w:tc>
                <w:tcPr>
                  <w:tcW w:w="4640" w:type="dxa"/>
                  <w:tcBorders>
                    <w:top w:val="single" w:sz="6" w:space="0" w:color="E6E6E6"/>
                    <w:left w:val="single" w:sz="6" w:space="0" w:color="E6E6E6"/>
                    <w:bottom w:val="single" w:sz="6" w:space="0" w:color="E6E6E6"/>
                    <w:right w:val="single" w:sz="6" w:space="0" w:color="E6E6E6"/>
                  </w:tcBorders>
                  <w:vAlign w:val="center"/>
                </w:tcPr>
                <w:p w14:paraId="5E65D7A3" w14:textId="1FC53E1E" w:rsidR="00A93C8C" w:rsidRPr="00A25635" w:rsidRDefault="00E67193" w:rsidP="00A25635">
                  <w:pPr>
                    <w:spacing w:line="240" w:lineRule="auto"/>
                    <w:rPr>
                      <w:sz w:val="20"/>
                      <w:szCs w:val="20"/>
                      <w:lang w:val="en-GB" w:eastAsia="en-GB"/>
                    </w:rPr>
                  </w:pPr>
                  <w:r>
                    <w:rPr>
                      <w:sz w:val="20"/>
                      <w:szCs w:val="20"/>
                      <w:lang w:val="en-GB" w:eastAsia="en-GB"/>
                    </w:rPr>
                    <w:t>Kubernetes, AWS, Azure</w:t>
                  </w:r>
                  <w:r w:rsidR="00A93C8C">
                    <w:rPr>
                      <w:sz w:val="20"/>
                      <w:szCs w:val="20"/>
                      <w:lang w:val="en-GB" w:eastAsia="en-GB"/>
                    </w:rPr>
                    <w:t>, Jenkin</w:t>
                  </w:r>
                </w:p>
              </w:tc>
            </w:tr>
          </w:tbl>
          <w:p w14:paraId="14C80E59" w14:textId="77777777" w:rsidR="00600BEC" w:rsidRDefault="0076535C">
            <w:pPr>
              <w:pStyle w:val="bottomlowborder"/>
              <w:spacing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lastRenderedPageBreak/>
              <w:t> </w:t>
            </w:r>
          </w:p>
          <w:p w14:paraId="59DB2BB8" w14:textId="77777777" w:rsidR="00600BEC" w:rsidRDefault="0076535C">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4829254F" w14:textId="77777777" w:rsidR="00600BEC" w:rsidRDefault="0076535C">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6D891E04" w14:textId="29F07A8F" w:rsidR="00600BEC" w:rsidRDefault="0076535C">
            <w:pPr>
              <w:pStyle w:val="documentheading"/>
              <w:rPr>
                <w:rStyle w:val="documentleft-box"/>
                <w:color w:val="000000"/>
              </w:rPr>
            </w:pPr>
            <w:r>
              <w:rPr>
                <w:rStyle w:val="documentsectiontitle"/>
                <w:color w:val="000000"/>
                <w:highlight w:val="white"/>
              </w:rPr>
              <w:t>Experience </w:t>
            </w:r>
            <w:r w:rsidR="00B24C45">
              <w:rPr>
                <w:noProof/>
              </w:rPr>
              <mc:AlternateContent>
                <mc:Choice Requires="wps">
                  <w:drawing>
                    <wp:anchor distT="0" distB="0" distL="114300" distR="114300" simplePos="0" relativeHeight="251659264" behindDoc="1" locked="0" layoutInCell="1" allowOverlap="1" wp14:anchorId="26A78AED" wp14:editId="4A39E419">
                      <wp:simplePos x="0" y="0"/>
                      <wp:positionH relativeFrom="column">
                        <wp:posOffset>0</wp:posOffset>
                      </wp:positionH>
                      <wp:positionV relativeFrom="line">
                        <wp:posOffset>28575</wp:posOffset>
                      </wp:positionV>
                      <wp:extent cx="4004310" cy="133350"/>
                      <wp:effectExtent l="0" t="0" r="0" b="2540"/>
                      <wp:wrapNone/>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431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5ECB35" id="Rectangle 2" o:spid="_x0000_s1026" style="position:absolute;margin-left:0;margin-top:2.25pt;width:315.3pt;height:1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" fillcolor="#dbe8ec" stroked="f">
                      <w10:wrap anchory="line"/>
                    </v:rect>
                  </w:pict>
                </mc:Fallback>
              </mc:AlternateContent>
            </w:r>
          </w:p>
          <w:p w14:paraId="405162E2" w14:textId="77777777" w:rsidR="00600BEC" w:rsidRDefault="0076535C">
            <w:pPr>
              <w:pStyle w:val="documentexperienceparagraphspacing"/>
              <w:spacing w:line="100" w:lineRule="exact"/>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717F636A" w14:textId="396C819A" w:rsidR="00686216" w:rsidRDefault="00686216" w:rsidP="00686216">
            <w:pPr>
              <w:pStyle w:val="documentpaddedline"/>
              <w:spacing w:line="260" w:lineRule="atLeast"/>
              <w:rPr>
                <w:rStyle w:val="documenttxtBold"/>
                <w:color w:val="000000"/>
                <w:sz w:val="20"/>
                <w:szCs w:val="20"/>
              </w:rPr>
            </w:pPr>
            <w:r>
              <w:rPr>
                <w:rStyle w:val="documenttxtBold"/>
                <w:color w:val="000000"/>
                <w:sz w:val="20"/>
                <w:szCs w:val="20"/>
              </w:rPr>
              <w:t>S</w:t>
            </w:r>
            <w:r>
              <w:rPr>
                <w:rStyle w:val="documenttxtBold"/>
                <w:sz w:val="20"/>
                <w:szCs w:val="20"/>
              </w:rPr>
              <w:t xml:space="preserve">enior </w:t>
            </w:r>
            <w:r>
              <w:rPr>
                <w:rStyle w:val="documenttxtBold"/>
                <w:sz w:val="20"/>
                <w:szCs w:val="20"/>
              </w:rPr>
              <w:t>Automation Engineer</w:t>
            </w:r>
            <w:r>
              <w:rPr>
                <w:rStyle w:val="documenttxtBold"/>
                <w:sz w:val="20"/>
                <w:szCs w:val="20"/>
              </w:rPr>
              <w:t xml:space="preserve"> – </w:t>
            </w:r>
            <w:r>
              <w:rPr>
                <w:rStyle w:val="documenttxtBold"/>
                <w:sz w:val="20"/>
                <w:szCs w:val="20"/>
              </w:rPr>
              <w:t>June</w:t>
            </w:r>
            <w:r>
              <w:rPr>
                <w:rStyle w:val="documenttxtBold"/>
                <w:sz w:val="20"/>
                <w:szCs w:val="20"/>
              </w:rPr>
              <w:t>/202</w:t>
            </w:r>
            <w:r>
              <w:rPr>
                <w:rStyle w:val="documenttxtBold"/>
                <w:sz w:val="20"/>
                <w:szCs w:val="20"/>
              </w:rPr>
              <w:t>3</w:t>
            </w:r>
            <w:r>
              <w:rPr>
                <w:rStyle w:val="documenttxtBold"/>
                <w:sz w:val="20"/>
                <w:szCs w:val="20"/>
              </w:rPr>
              <w:t xml:space="preserve"> - Current</w:t>
            </w:r>
          </w:p>
          <w:p w14:paraId="3F15BC90" w14:textId="77777777" w:rsidR="00686216" w:rsidRPr="001800E2" w:rsidRDefault="00686216" w:rsidP="00686216">
            <w:pPr>
              <w:pStyle w:val="documentpaddedline"/>
              <w:spacing w:line="260" w:lineRule="atLeast"/>
              <w:rPr>
                <w:rStyle w:val="documentcompanyname"/>
                <w:color w:val="000000"/>
                <w:sz w:val="20"/>
                <w:szCs w:val="20"/>
              </w:rPr>
            </w:pPr>
            <w:r>
              <w:rPr>
                <w:rStyle w:val="documentcompanyname"/>
                <w:color w:val="000000"/>
                <w:sz w:val="20"/>
                <w:szCs w:val="20"/>
              </w:rPr>
              <w:t>Capgemini UK PLC – Newbury, United Kingdom</w:t>
            </w:r>
          </w:p>
          <w:p w14:paraId="3FEFBF3F" w14:textId="7936A5FB" w:rsidR="00686216" w:rsidRDefault="00686216" w:rsidP="00686216">
            <w:pPr>
              <w:pStyle w:val="documentpaddedline"/>
              <w:spacing w:line="260" w:lineRule="atLeast"/>
              <w:rPr>
                <w:rStyle w:val="documentcompanyname"/>
                <w:color w:val="000000"/>
                <w:sz w:val="20"/>
                <w:szCs w:val="20"/>
              </w:rPr>
            </w:pPr>
            <w:r>
              <w:rPr>
                <w:rStyle w:val="documentcompanyname"/>
                <w:color w:val="000000"/>
                <w:sz w:val="20"/>
                <w:szCs w:val="20"/>
              </w:rPr>
              <w:t>Project:</w:t>
            </w:r>
            <w:r>
              <w:rPr>
                <w:rStyle w:val="documentcompanyname"/>
                <w:color w:val="000000"/>
                <w:sz w:val="20"/>
                <w:szCs w:val="20"/>
              </w:rPr>
              <w:t xml:space="preserve"> </w:t>
            </w:r>
            <w:r>
              <w:rPr>
                <w:rStyle w:val="documentcompanyname"/>
                <w:color w:val="000000"/>
                <w:sz w:val="20"/>
                <w:szCs w:val="20"/>
              </w:rPr>
              <w:t>Vodafone [ENTS]</w:t>
            </w:r>
          </w:p>
          <w:p w14:paraId="6B88B30B" w14:textId="77777777" w:rsidR="00686216" w:rsidRDefault="00686216" w:rsidP="00686216">
            <w:pPr>
              <w:pStyle w:val="documentpaddedline"/>
              <w:spacing w:line="260" w:lineRule="atLeast"/>
              <w:rPr>
                <w:rStyle w:val="documentcompanyname"/>
                <w:color w:val="000000"/>
                <w:sz w:val="20"/>
                <w:szCs w:val="20"/>
              </w:rPr>
            </w:pPr>
            <w:r>
              <w:rPr>
                <w:rStyle w:val="documentcompanyname"/>
                <w:color w:val="000000"/>
                <w:sz w:val="20"/>
                <w:szCs w:val="20"/>
              </w:rPr>
              <w:t xml:space="preserve">Project details: </w:t>
            </w:r>
          </w:p>
          <w:p w14:paraId="7649A10F" w14:textId="2869BCE5" w:rsidR="00686216" w:rsidRDefault="00686216" w:rsidP="00686216">
            <w:pPr>
              <w:pStyle w:val="documentpaddedline"/>
              <w:spacing w:line="260" w:lineRule="atLeast"/>
              <w:rPr>
                <w:rStyle w:val="span"/>
                <w:rFonts w:ascii="Fira Sans Light" w:eastAsia="Fira Sans Light" w:hAnsi="Fira Sans Light" w:cs="Fira Sans Light"/>
                <w:sz w:val="20"/>
                <w:szCs w:val="20"/>
              </w:rPr>
            </w:pPr>
            <w:r w:rsidRPr="00686216">
              <w:rPr>
                <w:rFonts w:ascii="Fira Sans Light" w:eastAsia="Fira Sans Light" w:hAnsi="Fira Sans Light" w:cs="Fira Sans Light"/>
                <w:b/>
                <w:bCs/>
                <w:sz w:val="20"/>
                <w:szCs w:val="20"/>
                <w:lang w:val="en-GB"/>
              </w:rPr>
              <w:t>European Network Testing Service (ENTS)</w:t>
            </w:r>
            <w:r w:rsidRPr="00686216">
              <w:rPr>
                <w:rFonts w:ascii="Fira Sans Light" w:eastAsia="Fira Sans Light" w:hAnsi="Fira Sans Light" w:cs="Fira Sans Light"/>
                <w:sz w:val="20"/>
                <w:szCs w:val="20"/>
                <w:lang w:val="en-GB"/>
              </w:rPr>
              <w:t>, a Vodafone-managed lab services organisation that oversees network testing across Europe while Capgemini handles day</w:t>
            </w:r>
            <w:r w:rsidRPr="00686216">
              <w:rPr>
                <w:rFonts w:ascii="Fira Sans Light" w:eastAsia="Fira Sans Light" w:hAnsi="Fira Sans Light" w:cs="Fira Sans Light"/>
                <w:sz w:val="20"/>
                <w:szCs w:val="20"/>
                <w:lang w:val="en-GB"/>
              </w:rPr>
              <w:noBreakHyphen/>
              <w:t>to</w:t>
            </w:r>
            <w:r w:rsidRPr="00686216">
              <w:rPr>
                <w:rFonts w:ascii="Fira Sans Light" w:eastAsia="Fira Sans Light" w:hAnsi="Fira Sans Light" w:cs="Fira Sans Light"/>
                <w:sz w:val="20"/>
                <w:szCs w:val="20"/>
                <w:lang w:val="en-GB"/>
              </w:rPr>
              <w:noBreakHyphen/>
              <w:t>day lab operations</w:t>
            </w:r>
            <w:r w:rsidRPr="00F02629">
              <w:rPr>
                <w:rStyle w:val="span"/>
                <w:rFonts w:ascii="Fira Sans Light" w:eastAsia="Fira Sans Light" w:hAnsi="Fira Sans Light" w:cs="Fira Sans Light"/>
                <w:sz w:val="20"/>
                <w:szCs w:val="20"/>
              </w:rPr>
              <w:t>.</w:t>
            </w:r>
          </w:p>
          <w:p w14:paraId="455CFA71" w14:textId="77777777" w:rsidR="00686216" w:rsidRDefault="00686216" w:rsidP="00686216">
            <w:pPr>
              <w:pStyle w:val="documentpaddedline"/>
              <w:spacing w:line="260" w:lineRule="atLeast"/>
              <w:rPr>
                <w:rStyle w:val="span"/>
                <w:rFonts w:ascii="Fira Sans Light" w:eastAsia="Fira Sans Light" w:hAnsi="Fira Sans Light" w:cs="Fira Sans Light"/>
                <w:sz w:val="20"/>
                <w:szCs w:val="20"/>
              </w:rPr>
            </w:pPr>
          </w:p>
          <w:p w14:paraId="24E053F6" w14:textId="77777777" w:rsidR="00686216" w:rsidRPr="00F02629" w:rsidRDefault="00686216" w:rsidP="00686216">
            <w:pPr>
              <w:pStyle w:val="documentpaddedline"/>
              <w:spacing w:line="260" w:lineRule="atLeast"/>
              <w:rPr>
                <w:rStyle w:val="span"/>
                <w:rFonts w:ascii="Fira Sans" w:eastAsia="Fira Sans" w:hAnsi="Fira Sans" w:cs="Fira Sans"/>
                <w:b/>
                <w:bCs/>
                <w:color w:val="000000"/>
                <w:sz w:val="20"/>
                <w:szCs w:val="20"/>
              </w:rPr>
            </w:pPr>
            <w:r>
              <w:rPr>
                <w:rStyle w:val="documentcompanyname"/>
                <w:color w:val="000000"/>
                <w:sz w:val="20"/>
                <w:szCs w:val="20"/>
              </w:rPr>
              <w:t>Roles and Responsibilities:</w:t>
            </w:r>
          </w:p>
          <w:p w14:paraId="4D01C34F" w14:textId="77777777" w:rsidR="00686216" w:rsidRPr="001800E2" w:rsidRDefault="00686216" w:rsidP="00686216">
            <w:pPr>
              <w:pStyle w:val="divdocumentulli"/>
              <w:spacing w:before="60" w:line="260" w:lineRule="atLeast"/>
              <w:rPr>
                <w:rStyle w:val="span"/>
                <w:rFonts w:ascii="Fira Sans Light" w:eastAsia="Fira Sans Light" w:hAnsi="Fira Sans Light" w:cs="Fira Sans Light"/>
                <w:b/>
                <w:bCs/>
                <w:color w:val="000000"/>
                <w:sz w:val="20"/>
                <w:szCs w:val="20"/>
                <w:u w:val="single"/>
              </w:rPr>
            </w:pPr>
            <w:r w:rsidRPr="001800E2">
              <w:rPr>
                <w:rStyle w:val="span"/>
                <w:rFonts w:ascii="Fira Sans Light" w:eastAsia="Fira Sans Light" w:hAnsi="Fira Sans Light" w:cs="Fira Sans Light"/>
                <w:b/>
                <w:bCs/>
                <w:color w:val="000000"/>
                <w:sz w:val="20"/>
                <w:szCs w:val="20"/>
                <w:u w:val="single"/>
              </w:rPr>
              <w:t>Automation:</w:t>
            </w:r>
          </w:p>
          <w:p w14:paraId="60B7BF55" w14:textId="77777777" w:rsidR="00EC1CCC" w:rsidRPr="00EC1CCC" w:rsidRDefault="00EC1CCC" w:rsidP="00EC1CCC">
            <w:pPr>
              <w:pStyle w:val="documentpaddedline"/>
              <w:spacing w:line="260" w:lineRule="atLeast"/>
              <w:rPr>
                <w:rFonts w:ascii="Fira Sans Light" w:eastAsia="Fira Sans Light" w:hAnsi="Fira Sans Light" w:cs="Fira Sans Light"/>
                <w:sz w:val="20"/>
                <w:szCs w:val="20"/>
                <w:lang w:val="en-GB"/>
              </w:rPr>
            </w:pPr>
          </w:p>
          <w:p w14:paraId="043417C5" w14:textId="1DBF845B" w:rsidR="00EC1CCC" w:rsidRDefault="00EC1CCC" w:rsidP="00EC1CCC">
            <w:pPr>
              <w:pStyle w:val="documentpaddedline"/>
              <w:spacing w:line="260" w:lineRule="atLeast"/>
              <w:rPr>
                <w:rFonts w:ascii="Fira Sans Light" w:eastAsia="Fira Sans Light" w:hAnsi="Fira Sans Light" w:cs="Fira Sans Light"/>
                <w:sz w:val="20"/>
                <w:szCs w:val="20"/>
                <w:lang w:val="en-GB"/>
              </w:rPr>
            </w:pPr>
            <w:r w:rsidRPr="00EC1CCC">
              <w:rPr>
                <w:rFonts w:ascii="Fira Sans Light" w:eastAsia="Fira Sans Light" w:hAnsi="Fira Sans Light" w:cs="Fira Sans Light"/>
                <w:b/>
                <w:bCs/>
                <w:sz w:val="20"/>
                <w:szCs w:val="20"/>
                <w:lang w:val="en-GB"/>
              </w:rPr>
              <w:t xml:space="preserve">Full-Stack Automation Framework: </w:t>
            </w:r>
            <w:r w:rsidRPr="00EC1CCC">
              <w:rPr>
                <w:rFonts w:ascii="Fira Sans Light" w:eastAsia="Fira Sans Light" w:hAnsi="Fira Sans Light" w:cs="Fira Sans Light"/>
                <w:sz w:val="20"/>
                <w:szCs w:val="20"/>
                <w:lang w:val="en-GB"/>
              </w:rPr>
              <w:t>Designed and implemented comprehensive automation framework using Cypress</w:t>
            </w:r>
            <w:r>
              <w:rPr>
                <w:rFonts w:ascii="Fira Sans Light" w:eastAsia="Fira Sans Light" w:hAnsi="Fira Sans Light" w:cs="Fira Sans Light"/>
                <w:sz w:val="20"/>
                <w:szCs w:val="20"/>
                <w:lang w:val="en-GB"/>
              </w:rPr>
              <w:t>, Karate, playwright</w:t>
            </w:r>
            <w:r w:rsidRPr="00EC1CCC">
              <w:rPr>
                <w:rFonts w:ascii="Fira Sans Light" w:eastAsia="Fira Sans Light" w:hAnsi="Fira Sans Light" w:cs="Fira Sans Light"/>
                <w:sz w:val="20"/>
                <w:szCs w:val="20"/>
                <w:lang w:val="en-GB"/>
              </w:rPr>
              <w:t xml:space="preserve"> for both API and GUI automation, integrating K6 for frontend </w:t>
            </w:r>
            <w:r w:rsidRPr="00EC1CCC">
              <w:rPr>
                <w:rFonts w:ascii="Fira Sans Light" w:eastAsia="Fira Sans Light" w:hAnsi="Fira Sans Light" w:cs="Fira Sans Light"/>
                <w:sz w:val="20"/>
                <w:szCs w:val="20"/>
                <w:lang w:val="en-GB"/>
              </w:rPr>
              <w:t>and backend</w:t>
            </w:r>
            <w:r w:rsidRPr="00EC1CCC">
              <w:rPr>
                <w:rFonts w:ascii="Fira Sans Light" w:eastAsia="Fira Sans Light" w:hAnsi="Fira Sans Light" w:cs="Fira Sans Light"/>
                <w:sz w:val="20"/>
                <w:szCs w:val="20"/>
                <w:lang w:val="en-GB"/>
              </w:rPr>
              <w:t xml:space="preserve"> performance testing</w:t>
            </w:r>
            <w:r>
              <w:rPr>
                <w:rFonts w:ascii="Fira Sans Light" w:eastAsia="Fira Sans Light" w:hAnsi="Fira Sans Light" w:cs="Fira Sans Light"/>
                <w:sz w:val="20"/>
                <w:szCs w:val="20"/>
                <w:lang w:val="en-GB"/>
              </w:rPr>
              <w:t>.</w:t>
            </w:r>
          </w:p>
          <w:p w14:paraId="0F4133E4" w14:textId="77777777" w:rsidR="00EC1CCC" w:rsidRPr="00EC1CCC" w:rsidRDefault="00EC1CCC" w:rsidP="00EC1CCC">
            <w:pPr>
              <w:pStyle w:val="documentpaddedline"/>
              <w:spacing w:line="260" w:lineRule="atLeast"/>
              <w:rPr>
                <w:rFonts w:ascii="Fira Sans Light" w:eastAsia="Fira Sans Light" w:hAnsi="Fira Sans Light" w:cs="Fira Sans Light"/>
                <w:sz w:val="20"/>
                <w:szCs w:val="20"/>
                <w:lang w:val="en-GB"/>
              </w:rPr>
            </w:pPr>
          </w:p>
          <w:p w14:paraId="5D8085A8" w14:textId="1B11B2F5" w:rsidR="00EC1CCC" w:rsidRDefault="00EC1CCC" w:rsidP="00EC1CCC">
            <w:pPr>
              <w:pStyle w:val="documentpaddedline"/>
              <w:spacing w:line="260" w:lineRule="atLeast"/>
              <w:rPr>
                <w:rFonts w:ascii="Fira Sans Light" w:eastAsia="Fira Sans Light" w:hAnsi="Fira Sans Light" w:cs="Fira Sans Light"/>
                <w:sz w:val="20"/>
                <w:szCs w:val="20"/>
                <w:lang w:val="en-GB"/>
              </w:rPr>
            </w:pPr>
            <w:r w:rsidRPr="00EC1CCC">
              <w:rPr>
                <w:rFonts w:ascii="Fira Sans Light" w:eastAsia="Fira Sans Light" w:hAnsi="Fira Sans Light" w:cs="Fira Sans Light"/>
                <w:b/>
                <w:bCs/>
                <w:sz w:val="20"/>
                <w:szCs w:val="20"/>
                <w:lang w:val="en-GB"/>
              </w:rPr>
              <w:t xml:space="preserve">Multi-Protocol Automation Suite: </w:t>
            </w:r>
            <w:r w:rsidRPr="00EC1CCC">
              <w:rPr>
                <w:rFonts w:ascii="Fira Sans Light" w:eastAsia="Fira Sans Light" w:hAnsi="Fira Sans Light" w:cs="Fira Sans Light"/>
                <w:sz w:val="20"/>
                <w:szCs w:val="20"/>
                <w:lang w:val="en-GB"/>
              </w:rPr>
              <w:t>Built Python + Robot Framework based automation suite covering GUI, API, and tool</w:t>
            </w:r>
            <w:r>
              <w:rPr>
                <w:rFonts w:ascii="Fira Sans Light" w:eastAsia="Fira Sans Light" w:hAnsi="Fira Sans Light" w:cs="Fira Sans Light"/>
                <w:sz w:val="20"/>
                <w:szCs w:val="20"/>
                <w:lang w:val="en-GB"/>
              </w:rPr>
              <w:t>/plugin</w:t>
            </w:r>
            <w:r w:rsidRPr="00EC1CCC">
              <w:rPr>
                <w:rFonts w:ascii="Fira Sans Light" w:eastAsia="Fira Sans Light" w:hAnsi="Fira Sans Light" w:cs="Fira Sans Light"/>
                <w:sz w:val="20"/>
                <w:szCs w:val="20"/>
                <w:lang w:val="en-GB"/>
              </w:rPr>
              <w:t xml:space="preserve">-based automation (Seagull, Spirent) to simulate Diameter and </w:t>
            </w:r>
            <w:r w:rsidRPr="00EC1CCC">
              <w:rPr>
                <w:rFonts w:ascii="Fira Sans Light" w:eastAsia="Fira Sans Light" w:hAnsi="Fira Sans Light" w:cs="Fira Sans Light"/>
                <w:sz w:val="20"/>
                <w:szCs w:val="20"/>
                <w:lang w:val="en-GB"/>
              </w:rPr>
              <w:t>Radius protocol</w:t>
            </w:r>
            <w:r w:rsidRPr="00EC1CCC">
              <w:rPr>
                <w:rFonts w:ascii="Fira Sans Light" w:eastAsia="Fira Sans Light" w:hAnsi="Fira Sans Light" w:cs="Fira Sans Light"/>
                <w:sz w:val="20"/>
                <w:szCs w:val="20"/>
                <w:lang w:val="en-GB"/>
              </w:rPr>
              <w:t xml:space="preserve"> traffic for telecom systems</w:t>
            </w:r>
          </w:p>
          <w:p w14:paraId="18644499" w14:textId="77777777" w:rsidR="00EC1CCC" w:rsidRPr="00EC1CCC" w:rsidRDefault="00EC1CCC" w:rsidP="00EC1CCC">
            <w:pPr>
              <w:pStyle w:val="documentpaddedline"/>
              <w:spacing w:line="260" w:lineRule="atLeast"/>
              <w:rPr>
                <w:rFonts w:ascii="Fira Sans Light" w:eastAsia="Fira Sans Light" w:hAnsi="Fira Sans Light" w:cs="Fira Sans Light"/>
                <w:sz w:val="20"/>
                <w:szCs w:val="20"/>
                <w:lang w:val="en-GB"/>
              </w:rPr>
            </w:pPr>
          </w:p>
          <w:p w14:paraId="26945480" w14:textId="77777777" w:rsidR="00EC1CCC" w:rsidRDefault="00EC1CCC" w:rsidP="00EC1CCC">
            <w:pPr>
              <w:pStyle w:val="documentpaddedline"/>
              <w:spacing w:line="260" w:lineRule="atLeast"/>
              <w:rPr>
                <w:rFonts w:ascii="Fira Sans Light" w:eastAsia="Fira Sans Light" w:hAnsi="Fira Sans Light" w:cs="Fira Sans Light"/>
                <w:sz w:val="20"/>
                <w:szCs w:val="20"/>
                <w:lang w:val="en-GB"/>
              </w:rPr>
            </w:pPr>
            <w:r w:rsidRPr="00EC1CCC">
              <w:rPr>
                <w:rFonts w:ascii="Fira Sans Light" w:eastAsia="Fira Sans Light" w:hAnsi="Fira Sans Light" w:cs="Fira Sans Light"/>
                <w:b/>
                <w:bCs/>
                <w:sz w:val="20"/>
                <w:szCs w:val="20"/>
                <w:lang w:val="en-GB"/>
              </w:rPr>
              <w:t xml:space="preserve">Network Node Automation: </w:t>
            </w:r>
            <w:r w:rsidRPr="00EC1CCC">
              <w:rPr>
                <w:rFonts w:ascii="Fira Sans Light" w:eastAsia="Fira Sans Light" w:hAnsi="Fira Sans Light" w:cs="Fira Sans Light"/>
                <w:sz w:val="20"/>
                <w:szCs w:val="20"/>
                <w:lang w:val="en-GB"/>
              </w:rPr>
              <w:t>Developed end-to-end automation framework for 4G, 5G, and IMS network nodes, enabling scalable, reusable, and CI/CD-ready test execution</w:t>
            </w:r>
          </w:p>
          <w:p w14:paraId="2D438A8C" w14:textId="77777777" w:rsidR="00EC1CCC" w:rsidRPr="00EC1CCC" w:rsidRDefault="00EC1CCC" w:rsidP="00EC1CCC">
            <w:pPr>
              <w:pStyle w:val="documentpaddedline"/>
              <w:spacing w:line="260" w:lineRule="atLeast"/>
              <w:rPr>
                <w:rFonts w:ascii="Fira Sans Light" w:eastAsia="Fira Sans Light" w:hAnsi="Fira Sans Light" w:cs="Fira Sans Light"/>
                <w:sz w:val="20"/>
                <w:szCs w:val="20"/>
                <w:lang w:val="en-GB"/>
              </w:rPr>
            </w:pPr>
          </w:p>
          <w:p w14:paraId="237A7D81" w14:textId="77777777" w:rsidR="00EC1CCC" w:rsidRDefault="00EC1CCC" w:rsidP="00EC1CCC">
            <w:pPr>
              <w:pStyle w:val="documentpaddedline"/>
              <w:spacing w:line="260" w:lineRule="atLeast"/>
              <w:rPr>
                <w:rFonts w:ascii="Fira Sans Light" w:eastAsia="Fira Sans Light" w:hAnsi="Fira Sans Light" w:cs="Fira Sans Light"/>
                <w:sz w:val="20"/>
                <w:szCs w:val="20"/>
                <w:lang w:val="en-GB"/>
              </w:rPr>
            </w:pPr>
            <w:r w:rsidRPr="00EC1CCC">
              <w:rPr>
                <w:rFonts w:ascii="Fira Sans Light" w:eastAsia="Fira Sans Light" w:hAnsi="Fira Sans Light" w:cs="Fira Sans Light"/>
                <w:b/>
                <w:bCs/>
                <w:sz w:val="20"/>
                <w:szCs w:val="20"/>
                <w:lang w:val="en-GB"/>
              </w:rPr>
              <w:t xml:space="preserve">4G Core Network Nodes: </w:t>
            </w:r>
            <w:r w:rsidRPr="00EC1CCC">
              <w:rPr>
                <w:rFonts w:ascii="Fira Sans Light" w:eastAsia="Fira Sans Light" w:hAnsi="Fira Sans Light" w:cs="Fira Sans Light"/>
                <w:sz w:val="20"/>
                <w:szCs w:val="20"/>
                <w:lang w:val="en-GB"/>
              </w:rPr>
              <w:t>Automated comprehensive 4G core network testing including PGW, SGW, MME, HLR with full functional and performance validation</w:t>
            </w:r>
          </w:p>
          <w:p w14:paraId="597F7AF0" w14:textId="77777777" w:rsidR="00EC1CCC" w:rsidRPr="00EC1CCC" w:rsidRDefault="00EC1CCC" w:rsidP="00EC1CCC">
            <w:pPr>
              <w:pStyle w:val="documentpaddedline"/>
              <w:spacing w:line="260" w:lineRule="atLeast"/>
              <w:rPr>
                <w:rFonts w:ascii="Fira Sans Light" w:eastAsia="Fira Sans Light" w:hAnsi="Fira Sans Light" w:cs="Fira Sans Light"/>
                <w:sz w:val="20"/>
                <w:szCs w:val="20"/>
                <w:lang w:val="en-GB"/>
              </w:rPr>
            </w:pPr>
          </w:p>
          <w:p w14:paraId="2D2D90E3" w14:textId="6615EDBF" w:rsidR="00EC1CCC" w:rsidRDefault="00EC1CCC" w:rsidP="00EC1CCC">
            <w:pPr>
              <w:pStyle w:val="documentpaddedline"/>
              <w:spacing w:line="260" w:lineRule="atLeast"/>
              <w:rPr>
                <w:rFonts w:ascii="Fira Sans Light" w:eastAsia="Fira Sans Light" w:hAnsi="Fira Sans Light" w:cs="Fira Sans Light"/>
                <w:sz w:val="20"/>
                <w:szCs w:val="20"/>
                <w:lang w:val="en-GB"/>
              </w:rPr>
            </w:pPr>
            <w:r w:rsidRPr="00EC1CCC">
              <w:rPr>
                <w:rFonts w:ascii="Fira Sans Light" w:eastAsia="Fira Sans Light" w:hAnsi="Fira Sans Light" w:cs="Fira Sans Light"/>
                <w:b/>
                <w:bCs/>
                <w:sz w:val="20"/>
                <w:szCs w:val="20"/>
                <w:lang w:val="en-GB"/>
              </w:rPr>
              <w:t xml:space="preserve">5G Core Network Nodes: </w:t>
            </w:r>
            <w:r w:rsidRPr="00EC1CCC">
              <w:rPr>
                <w:rFonts w:ascii="Fira Sans Light" w:eastAsia="Fira Sans Light" w:hAnsi="Fira Sans Light" w:cs="Fira Sans Light"/>
                <w:sz w:val="20"/>
                <w:szCs w:val="20"/>
                <w:lang w:val="en-GB"/>
              </w:rPr>
              <w:t>Architected automation for advanced 5G infrastructure nodes including AMF, SMF, UPF, AUSF, UDM, NRF, PCF with real-time protocol validation</w:t>
            </w:r>
            <w:r>
              <w:rPr>
                <w:rFonts w:ascii="Fira Sans Light" w:eastAsia="Fira Sans Light" w:hAnsi="Fira Sans Light" w:cs="Fira Sans Light"/>
                <w:sz w:val="20"/>
                <w:szCs w:val="20"/>
                <w:lang w:val="en-GB"/>
              </w:rPr>
              <w:t xml:space="preserve"> and with daily health checks</w:t>
            </w:r>
          </w:p>
          <w:p w14:paraId="2617B144" w14:textId="77777777" w:rsidR="00EC1CCC" w:rsidRPr="00EC1CCC" w:rsidRDefault="00EC1CCC" w:rsidP="00EC1CCC">
            <w:pPr>
              <w:pStyle w:val="documentpaddedline"/>
              <w:spacing w:line="260" w:lineRule="atLeast"/>
              <w:rPr>
                <w:rFonts w:ascii="Fira Sans Light" w:eastAsia="Fira Sans Light" w:hAnsi="Fira Sans Light" w:cs="Fira Sans Light"/>
                <w:sz w:val="20"/>
                <w:szCs w:val="20"/>
                <w:lang w:val="en-GB"/>
              </w:rPr>
            </w:pPr>
          </w:p>
          <w:p w14:paraId="481C11D5" w14:textId="718BC6D4" w:rsidR="00EC1CCC" w:rsidRDefault="00EC1CCC" w:rsidP="00EC1CCC">
            <w:pPr>
              <w:pStyle w:val="documentpaddedline"/>
              <w:spacing w:line="260" w:lineRule="atLeast"/>
              <w:rPr>
                <w:rFonts w:ascii="Fira Sans Light" w:eastAsia="Fira Sans Light" w:hAnsi="Fira Sans Light" w:cs="Fira Sans Light"/>
                <w:sz w:val="20"/>
                <w:szCs w:val="20"/>
                <w:lang w:val="en-GB"/>
              </w:rPr>
            </w:pPr>
            <w:r w:rsidRPr="00EC1CCC">
              <w:rPr>
                <w:rFonts w:ascii="Fira Sans Light" w:eastAsia="Fira Sans Light" w:hAnsi="Fira Sans Light" w:cs="Fira Sans Light"/>
                <w:b/>
                <w:bCs/>
                <w:sz w:val="20"/>
                <w:szCs w:val="20"/>
                <w:lang w:val="en-GB"/>
              </w:rPr>
              <w:t>IMS Node</w:t>
            </w:r>
            <w:r>
              <w:rPr>
                <w:rFonts w:ascii="Fira Sans Light" w:eastAsia="Fira Sans Light" w:hAnsi="Fira Sans Light" w:cs="Fira Sans Light"/>
                <w:b/>
                <w:bCs/>
                <w:sz w:val="20"/>
                <w:szCs w:val="20"/>
                <w:lang w:val="en-GB"/>
              </w:rPr>
              <w:t>s</w:t>
            </w:r>
            <w:r w:rsidRPr="00EC1CCC">
              <w:rPr>
                <w:rFonts w:ascii="Fira Sans Light" w:eastAsia="Fira Sans Light" w:hAnsi="Fira Sans Light" w:cs="Fira Sans Light"/>
                <w:b/>
                <w:bCs/>
                <w:sz w:val="20"/>
                <w:szCs w:val="20"/>
                <w:lang w:val="en-GB"/>
              </w:rPr>
              <w:t xml:space="preserve"> Automation: </w:t>
            </w:r>
            <w:r w:rsidRPr="00EC1CCC">
              <w:rPr>
                <w:rFonts w:ascii="Fira Sans Light" w:eastAsia="Fira Sans Light" w:hAnsi="Fira Sans Light" w:cs="Fira Sans Light"/>
                <w:sz w:val="20"/>
                <w:szCs w:val="20"/>
                <w:lang w:val="en-GB"/>
              </w:rPr>
              <w:t>Implemented automated testing for IMS infrastructure nodes including ASBG, CSCF, vBGF</w:t>
            </w:r>
          </w:p>
          <w:p w14:paraId="4E3B7B1B" w14:textId="77777777" w:rsidR="00EC1CCC" w:rsidRPr="00EC1CCC" w:rsidRDefault="00EC1CCC" w:rsidP="00EC1CCC">
            <w:pPr>
              <w:pStyle w:val="documentpaddedline"/>
              <w:spacing w:line="260" w:lineRule="atLeast"/>
              <w:rPr>
                <w:rFonts w:ascii="Fira Sans Light" w:eastAsia="Fira Sans Light" w:hAnsi="Fira Sans Light" w:cs="Fira Sans Light"/>
                <w:sz w:val="20"/>
                <w:szCs w:val="20"/>
                <w:lang w:val="en-GB"/>
              </w:rPr>
            </w:pPr>
          </w:p>
          <w:p w14:paraId="77E4E926" w14:textId="2F35F7AE" w:rsidR="00EC1CCC" w:rsidRDefault="00EC1CCC" w:rsidP="00EC1CCC">
            <w:pPr>
              <w:pStyle w:val="documentpaddedline"/>
              <w:spacing w:line="260" w:lineRule="atLeast"/>
              <w:rPr>
                <w:rFonts w:ascii="Fira Sans Light" w:eastAsia="Fira Sans Light" w:hAnsi="Fira Sans Light" w:cs="Fira Sans Light"/>
                <w:sz w:val="20"/>
                <w:szCs w:val="20"/>
                <w:lang w:val="en-GB"/>
              </w:rPr>
            </w:pPr>
            <w:r w:rsidRPr="00EC1CCC">
              <w:rPr>
                <w:rFonts w:ascii="Fira Sans Light" w:eastAsia="Fira Sans Light" w:hAnsi="Fira Sans Light" w:cs="Fira Sans Light"/>
                <w:b/>
                <w:bCs/>
                <w:sz w:val="20"/>
                <w:szCs w:val="20"/>
                <w:lang w:val="en-GB"/>
              </w:rPr>
              <w:t xml:space="preserve">Protocol-Level Automation: </w:t>
            </w:r>
            <w:r w:rsidRPr="00EC1CCC">
              <w:rPr>
                <w:rFonts w:ascii="Fira Sans Light" w:eastAsia="Fira Sans Light" w:hAnsi="Fira Sans Light" w:cs="Fira Sans Light"/>
                <w:sz w:val="20"/>
                <w:szCs w:val="20"/>
                <w:lang w:val="en-GB"/>
              </w:rPr>
              <w:t xml:space="preserve">Developed automation libraries for validating 4G, 5G, and IMS protocols including Diameter, Radius, SIP, GTP-C, GTP-U, HTTP/2 and telecom </w:t>
            </w:r>
            <w:r w:rsidRPr="00EC1CCC">
              <w:rPr>
                <w:rFonts w:ascii="Fira Sans Light" w:eastAsia="Fira Sans Light" w:hAnsi="Fira Sans Light" w:cs="Fira Sans Light"/>
                <w:sz w:val="20"/>
                <w:szCs w:val="20"/>
                <w:lang w:val="en-GB"/>
              </w:rPr>
              <w:t>signalling</w:t>
            </w:r>
            <w:r>
              <w:rPr>
                <w:rFonts w:ascii="Fira Sans Light" w:eastAsia="Fira Sans Light" w:hAnsi="Fira Sans Light" w:cs="Fira Sans Light"/>
                <w:sz w:val="20"/>
                <w:szCs w:val="20"/>
                <w:lang w:val="en-GB"/>
              </w:rPr>
              <w:t xml:space="preserve"> </w:t>
            </w:r>
            <w:r w:rsidRPr="00EC1CCC">
              <w:rPr>
                <w:rFonts w:ascii="Fira Sans Light" w:eastAsia="Fira Sans Light" w:hAnsi="Fira Sans Light" w:cs="Fira Sans Light"/>
                <w:sz w:val="20"/>
                <w:szCs w:val="20"/>
                <w:lang w:val="en-GB"/>
              </w:rPr>
              <w:t>protocols</w:t>
            </w:r>
          </w:p>
          <w:p w14:paraId="0E75EE38" w14:textId="77777777" w:rsidR="00EC1CCC" w:rsidRPr="00EC1CCC" w:rsidRDefault="00EC1CCC" w:rsidP="00EC1CCC">
            <w:pPr>
              <w:pStyle w:val="documentpaddedline"/>
              <w:spacing w:line="260" w:lineRule="atLeast"/>
              <w:rPr>
                <w:rFonts w:ascii="Fira Sans Light" w:eastAsia="Fira Sans Light" w:hAnsi="Fira Sans Light" w:cs="Fira Sans Light"/>
                <w:sz w:val="20"/>
                <w:szCs w:val="20"/>
                <w:lang w:val="en-GB"/>
              </w:rPr>
            </w:pPr>
          </w:p>
          <w:p w14:paraId="23D14FAB" w14:textId="3F68BCCD" w:rsidR="00EC1CCC" w:rsidRDefault="00EC1CCC" w:rsidP="00EC1CCC">
            <w:pPr>
              <w:pStyle w:val="documentpaddedline"/>
              <w:spacing w:line="260" w:lineRule="atLeast"/>
              <w:rPr>
                <w:rFonts w:ascii="Fira Sans Light" w:eastAsia="Fira Sans Light" w:hAnsi="Fira Sans Light" w:cs="Fira Sans Light"/>
                <w:sz w:val="20"/>
                <w:szCs w:val="20"/>
                <w:lang w:val="en-GB"/>
              </w:rPr>
            </w:pPr>
            <w:r w:rsidRPr="00EC1CCC">
              <w:rPr>
                <w:rFonts w:ascii="Fira Sans Light" w:eastAsia="Fira Sans Light" w:hAnsi="Fira Sans Light" w:cs="Fira Sans Light"/>
                <w:b/>
                <w:bCs/>
                <w:sz w:val="20"/>
                <w:szCs w:val="20"/>
                <w:lang w:val="en-GB"/>
              </w:rPr>
              <w:t xml:space="preserve">Protocol Simulator Integration: </w:t>
            </w:r>
            <w:r w:rsidRPr="00EC1CCC">
              <w:rPr>
                <w:rFonts w:ascii="Fira Sans Light" w:eastAsia="Fira Sans Light" w:hAnsi="Fira Sans Light" w:cs="Fira Sans Light"/>
                <w:sz w:val="20"/>
                <w:szCs w:val="20"/>
                <w:lang w:val="en-GB"/>
              </w:rPr>
              <w:t xml:space="preserve">Integrated protocol simulators (Seagull, Spirent) into CI pipelines enabling high-volume </w:t>
            </w:r>
            <w:r w:rsidRPr="00EC1CCC">
              <w:rPr>
                <w:rFonts w:ascii="Fira Sans Light" w:eastAsia="Fira Sans Light" w:hAnsi="Fira Sans Light" w:cs="Fira Sans Light"/>
                <w:sz w:val="20"/>
                <w:szCs w:val="20"/>
                <w:lang w:val="en-GB"/>
              </w:rPr>
              <w:t>signalling</w:t>
            </w:r>
            <w:r w:rsidRPr="00EC1CCC">
              <w:rPr>
                <w:rFonts w:ascii="Fira Sans Light" w:eastAsia="Fira Sans Light" w:hAnsi="Fira Sans Light" w:cs="Fira Sans Light"/>
                <w:sz w:val="20"/>
                <w:szCs w:val="20"/>
                <w:lang w:val="en-GB"/>
              </w:rPr>
              <w:t xml:space="preserve"> traffic simulation and validation</w:t>
            </w:r>
          </w:p>
          <w:p w14:paraId="13AC9F03" w14:textId="77777777" w:rsidR="00EC1CCC" w:rsidRPr="00EC1CCC" w:rsidRDefault="00EC1CCC" w:rsidP="00EC1CCC">
            <w:pPr>
              <w:pStyle w:val="documentpaddedline"/>
              <w:spacing w:line="260" w:lineRule="atLeast"/>
              <w:rPr>
                <w:rFonts w:ascii="Fira Sans Light" w:eastAsia="Fira Sans Light" w:hAnsi="Fira Sans Light" w:cs="Fira Sans Light"/>
                <w:sz w:val="20"/>
                <w:szCs w:val="20"/>
                <w:lang w:val="en-GB"/>
              </w:rPr>
            </w:pPr>
          </w:p>
          <w:p w14:paraId="2FEA0626" w14:textId="2C36C182" w:rsidR="00EC1CCC" w:rsidRDefault="00EC1CCC" w:rsidP="00EC1CCC">
            <w:pPr>
              <w:pStyle w:val="documentpaddedline"/>
              <w:spacing w:line="260" w:lineRule="atLeast"/>
              <w:rPr>
                <w:rFonts w:ascii="Fira Sans Light" w:eastAsia="Fira Sans Light" w:hAnsi="Fira Sans Light" w:cs="Fira Sans Light"/>
                <w:sz w:val="20"/>
                <w:szCs w:val="20"/>
                <w:lang w:val="en-GB"/>
              </w:rPr>
            </w:pPr>
            <w:r w:rsidRPr="00EC1CCC">
              <w:rPr>
                <w:rFonts w:ascii="Fira Sans Light" w:eastAsia="Fira Sans Light" w:hAnsi="Fira Sans Light" w:cs="Fira Sans Light"/>
                <w:b/>
                <w:bCs/>
                <w:sz w:val="20"/>
                <w:szCs w:val="20"/>
                <w:lang w:val="en-GB"/>
              </w:rPr>
              <w:t xml:space="preserve">Performance &amp; Reliability Engineering: </w:t>
            </w:r>
            <w:r w:rsidRPr="00EC1CCC">
              <w:rPr>
                <w:rFonts w:ascii="Fira Sans Light" w:eastAsia="Fira Sans Light" w:hAnsi="Fira Sans Light" w:cs="Fira Sans Light"/>
                <w:sz w:val="20"/>
                <w:szCs w:val="20"/>
                <w:lang w:val="en-GB"/>
              </w:rPr>
              <w:t xml:space="preserve">Implemented </w:t>
            </w:r>
            <w:r>
              <w:rPr>
                <w:rFonts w:ascii="Fira Sans Light" w:eastAsia="Fira Sans Light" w:hAnsi="Fira Sans Light" w:cs="Fira Sans Light"/>
                <w:sz w:val="20"/>
                <w:szCs w:val="20"/>
                <w:lang w:val="en-GB"/>
              </w:rPr>
              <w:t xml:space="preserve">Jmeter, Blaze Meter, </w:t>
            </w:r>
            <w:r w:rsidRPr="00EC1CCC">
              <w:rPr>
                <w:rFonts w:ascii="Fira Sans Light" w:eastAsia="Fira Sans Light" w:hAnsi="Fira Sans Light" w:cs="Fira Sans Light"/>
                <w:sz w:val="20"/>
                <w:szCs w:val="20"/>
                <w:lang w:val="en-GB"/>
              </w:rPr>
              <w:t>K6-based performance test suites for API, backend microservices, and UI flows with automated dashboards and reporting</w:t>
            </w:r>
          </w:p>
          <w:p w14:paraId="68312912" w14:textId="77777777" w:rsidR="00EC1CCC" w:rsidRPr="00EC1CCC" w:rsidRDefault="00EC1CCC" w:rsidP="00EC1CCC">
            <w:pPr>
              <w:pStyle w:val="documentpaddedline"/>
              <w:spacing w:line="260" w:lineRule="atLeast"/>
              <w:rPr>
                <w:rFonts w:ascii="Fira Sans Light" w:eastAsia="Fira Sans Light" w:hAnsi="Fira Sans Light" w:cs="Fira Sans Light"/>
                <w:sz w:val="20"/>
                <w:szCs w:val="20"/>
                <w:lang w:val="en-GB"/>
              </w:rPr>
            </w:pPr>
          </w:p>
          <w:p w14:paraId="4BAD9E52" w14:textId="1266BB26" w:rsidR="00EC1CCC" w:rsidRDefault="00EC1CCC">
            <w:pPr>
              <w:pStyle w:val="documentpaddedline"/>
              <w:spacing w:line="260" w:lineRule="atLeast"/>
              <w:rPr>
                <w:rFonts w:ascii="Fira Sans Light" w:eastAsia="Fira Sans Light" w:hAnsi="Fira Sans Light" w:cs="Fira Sans Light"/>
                <w:sz w:val="20"/>
                <w:szCs w:val="20"/>
                <w:lang w:val="en-GB"/>
              </w:rPr>
            </w:pPr>
            <w:r w:rsidRPr="00EC1CCC">
              <w:rPr>
                <w:rFonts w:ascii="Fira Sans Light" w:eastAsia="Fira Sans Light" w:hAnsi="Fira Sans Light" w:cs="Fira Sans Light"/>
                <w:b/>
                <w:bCs/>
                <w:sz w:val="20"/>
                <w:szCs w:val="20"/>
                <w:lang w:val="en-GB"/>
              </w:rPr>
              <w:t xml:space="preserve">Performance Metrics &amp; KPIs: </w:t>
            </w:r>
            <w:r w:rsidRPr="00EC1CCC">
              <w:rPr>
                <w:rFonts w:ascii="Fira Sans Light" w:eastAsia="Fira Sans Light" w:hAnsi="Fira Sans Light" w:cs="Fira Sans Light"/>
                <w:sz w:val="20"/>
                <w:szCs w:val="20"/>
                <w:lang w:val="en-GB"/>
              </w:rPr>
              <w:t>Built comprehensive dashboards tracking latency, throughput, and load-based KPIs with automated reporting and SLA validation</w:t>
            </w:r>
          </w:p>
          <w:p w14:paraId="0024A978" w14:textId="77777777" w:rsidR="00EC1CCC" w:rsidRDefault="00EC1CCC">
            <w:pPr>
              <w:pStyle w:val="documentpaddedline"/>
              <w:spacing w:line="260" w:lineRule="atLeast"/>
              <w:rPr>
                <w:rFonts w:ascii="Fira Sans Light" w:eastAsia="Fira Sans Light" w:hAnsi="Fira Sans Light" w:cs="Fira Sans Light"/>
                <w:lang w:val="en-GB"/>
              </w:rPr>
            </w:pPr>
          </w:p>
          <w:p w14:paraId="62ACC114" w14:textId="77777777" w:rsidR="00EC1CCC" w:rsidRDefault="00EC1CCC">
            <w:pPr>
              <w:pStyle w:val="documentpaddedline"/>
              <w:spacing w:line="260" w:lineRule="atLeast"/>
              <w:rPr>
                <w:rStyle w:val="documenttxtBold"/>
                <w:color w:val="000000"/>
                <w:sz w:val="20"/>
                <w:szCs w:val="20"/>
              </w:rPr>
            </w:pPr>
          </w:p>
          <w:p w14:paraId="74F2D914" w14:textId="74D6F91E" w:rsidR="001800E2" w:rsidRDefault="001800E2">
            <w:pPr>
              <w:pStyle w:val="documentpaddedline"/>
              <w:spacing w:line="260" w:lineRule="atLeast"/>
              <w:rPr>
                <w:rStyle w:val="documenttxtBold"/>
                <w:color w:val="000000"/>
                <w:sz w:val="20"/>
                <w:szCs w:val="20"/>
              </w:rPr>
            </w:pPr>
            <w:r>
              <w:rPr>
                <w:rStyle w:val="documenttxtBold"/>
                <w:color w:val="000000"/>
                <w:sz w:val="20"/>
                <w:szCs w:val="20"/>
              </w:rPr>
              <w:t>S</w:t>
            </w:r>
            <w:r>
              <w:rPr>
                <w:rStyle w:val="documenttxtBold"/>
                <w:sz w:val="20"/>
                <w:szCs w:val="20"/>
              </w:rPr>
              <w:t xml:space="preserve">enior Test Analyst – May/2022 </w:t>
            </w:r>
            <w:r w:rsidR="00EC1CCC">
              <w:rPr>
                <w:rStyle w:val="documenttxtBold"/>
                <w:sz w:val="20"/>
                <w:szCs w:val="20"/>
              </w:rPr>
              <w:t>–</w:t>
            </w:r>
            <w:r>
              <w:rPr>
                <w:rStyle w:val="documenttxtBold"/>
                <w:sz w:val="20"/>
                <w:szCs w:val="20"/>
              </w:rPr>
              <w:t xml:space="preserve"> </w:t>
            </w:r>
            <w:r w:rsidR="00EC1CCC">
              <w:rPr>
                <w:rStyle w:val="documenttxtBold"/>
                <w:sz w:val="20"/>
                <w:szCs w:val="20"/>
              </w:rPr>
              <w:t>June/2023</w:t>
            </w:r>
          </w:p>
          <w:p w14:paraId="60288647" w14:textId="4F22ED24" w:rsidR="001800E2" w:rsidRPr="001800E2" w:rsidRDefault="001800E2">
            <w:pPr>
              <w:pStyle w:val="documentpaddedline"/>
              <w:spacing w:line="260" w:lineRule="atLeast"/>
              <w:rPr>
                <w:rStyle w:val="documentcompanyname"/>
                <w:color w:val="000000"/>
                <w:sz w:val="20"/>
                <w:szCs w:val="20"/>
              </w:rPr>
            </w:pPr>
            <w:r>
              <w:rPr>
                <w:rStyle w:val="documentcompanyname"/>
                <w:color w:val="000000"/>
                <w:sz w:val="20"/>
                <w:szCs w:val="20"/>
              </w:rPr>
              <w:t>Capgemini UK PLC – Newbury, United Kingdom</w:t>
            </w:r>
          </w:p>
          <w:p w14:paraId="51B2E15E" w14:textId="3688B811" w:rsidR="001800E2" w:rsidRDefault="001800E2" w:rsidP="00F02629">
            <w:pPr>
              <w:pStyle w:val="documentpaddedline"/>
              <w:spacing w:line="260" w:lineRule="atLeast"/>
              <w:rPr>
                <w:rStyle w:val="documentcompanyname"/>
                <w:color w:val="000000"/>
                <w:sz w:val="20"/>
                <w:szCs w:val="20"/>
              </w:rPr>
            </w:pPr>
            <w:r>
              <w:rPr>
                <w:rStyle w:val="documentcompanyname"/>
                <w:color w:val="000000"/>
                <w:sz w:val="20"/>
                <w:szCs w:val="20"/>
              </w:rPr>
              <w:t xml:space="preserve">Project: NOKIA </w:t>
            </w:r>
            <w:r w:rsidR="000F6B74">
              <w:rPr>
                <w:rStyle w:val="documentcompanyname"/>
                <w:color w:val="000000"/>
                <w:sz w:val="20"/>
                <w:szCs w:val="20"/>
              </w:rPr>
              <w:t>[</w:t>
            </w:r>
            <w:r>
              <w:rPr>
                <w:rStyle w:val="documentcompanyname"/>
                <w:color w:val="000000"/>
                <w:sz w:val="20"/>
                <w:szCs w:val="20"/>
              </w:rPr>
              <w:t>WING</w:t>
            </w:r>
            <w:r w:rsidR="000F6B74">
              <w:rPr>
                <w:rStyle w:val="documentcompanyname"/>
                <w:color w:val="000000"/>
                <w:sz w:val="20"/>
                <w:szCs w:val="20"/>
              </w:rPr>
              <w:t>]</w:t>
            </w:r>
            <w:r w:rsidR="00B141B1">
              <w:rPr>
                <w:rStyle w:val="documentcompanyname"/>
                <w:color w:val="000000"/>
                <w:sz w:val="20"/>
                <w:szCs w:val="20"/>
              </w:rPr>
              <w:t>, Vodafone [ENTS]</w:t>
            </w:r>
          </w:p>
          <w:p w14:paraId="5B116244" w14:textId="77777777" w:rsidR="00F02629" w:rsidRDefault="00F02629" w:rsidP="00F02629">
            <w:pPr>
              <w:pStyle w:val="documentpaddedline"/>
              <w:spacing w:line="260" w:lineRule="atLeast"/>
              <w:rPr>
                <w:rStyle w:val="documentcompanyname"/>
                <w:color w:val="000000"/>
                <w:sz w:val="20"/>
                <w:szCs w:val="20"/>
              </w:rPr>
            </w:pPr>
            <w:r>
              <w:rPr>
                <w:rStyle w:val="documentcompanyname"/>
                <w:color w:val="000000"/>
                <w:sz w:val="20"/>
                <w:szCs w:val="20"/>
              </w:rPr>
              <w:t xml:space="preserve">Project details: </w:t>
            </w:r>
          </w:p>
          <w:p w14:paraId="2206C14A" w14:textId="6E4C86FC" w:rsidR="0095249D" w:rsidRDefault="00F02629" w:rsidP="00F02629">
            <w:pPr>
              <w:pStyle w:val="documentpaddedline"/>
              <w:spacing w:line="260" w:lineRule="atLeast"/>
              <w:rPr>
                <w:rStyle w:val="documentcompanyname"/>
                <w:color w:val="000000"/>
                <w:sz w:val="20"/>
                <w:szCs w:val="20"/>
              </w:rPr>
            </w:pPr>
            <w:r w:rsidRPr="00F02629">
              <w:rPr>
                <w:rStyle w:val="span"/>
                <w:rFonts w:ascii="Fira Sans Light" w:eastAsia="Fira Sans Light" w:hAnsi="Fira Sans Light" w:cs="Fira Sans Light"/>
                <w:sz w:val="20"/>
                <w:szCs w:val="20"/>
              </w:rPr>
              <w:t xml:space="preserve">The NOKIA WING is the worldwide IOT solution provided by Nokia for </w:t>
            </w:r>
            <w:r w:rsidR="00EC1CCC" w:rsidRPr="00F02629">
              <w:rPr>
                <w:rStyle w:val="span"/>
                <w:rFonts w:ascii="Fira Sans Light" w:eastAsia="Fira Sans Light" w:hAnsi="Fira Sans Light" w:cs="Fira Sans Light"/>
                <w:sz w:val="20"/>
                <w:szCs w:val="20"/>
              </w:rPr>
              <w:t>MVNO</w:t>
            </w:r>
            <w:r w:rsidRPr="00F02629">
              <w:rPr>
                <w:rStyle w:val="span"/>
                <w:rFonts w:ascii="Fira Sans Light" w:eastAsia="Fira Sans Light" w:hAnsi="Fira Sans Light" w:cs="Fira Sans Light"/>
                <w:sz w:val="20"/>
                <w:szCs w:val="20"/>
              </w:rPr>
              <w:t xml:space="preserve"> to become fully managed MVNO and to launch their services globally for their enterprise customers. WING </w:t>
            </w:r>
            <w:r w:rsidR="00EC1CCC" w:rsidRPr="00F02629">
              <w:rPr>
                <w:rStyle w:val="span"/>
                <w:rFonts w:ascii="Fira Sans Light" w:eastAsia="Fira Sans Light" w:hAnsi="Fira Sans Light" w:cs="Fira Sans Light"/>
                <w:sz w:val="20"/>
                <w:szCs w:val="20"/>
              </w:rPr>
              <w:t>provides</w:t>
            </w:r>
            <w:r w:rsidRPr="00F02629">
              <w:rPr>
                <w:rStyle w:val="span"/>
                <w:rFonts w:ascii="Fira Sans Light" w:eastAsia="Fira Sans Light" w:hAnsi="Fira Sans Light" w:cs="Fira Sans Light"/>
                <w:sz w:val="20"/>
                <w:szCs w:val="20"/>
              </w:rPr>
              <w:t xml:space="preserve"> the customer with the BSS system (CMP) and the entire 3G/4G core solution so that the subscriber can latch on the existing radio network of the MVNO and via Nokia WING core to get </w:t>
            </w:r>
            <w:r w:rsidR="00EC1CCC" w:rsidRPr="00F02629">
              <w:rPr>
                <w:rStyle w:val="span"/>
                <w:rFonts w:ascii="Fira Sans Light" w:eastAsia="Fira Sans Light" w:hAnsi="Fira Sans Light" w:cs="Fira Sans Light"/>
                <w:sz w:val="20"/>
                <w:szCs w:val="20"/>
              </w:rPr>
              <w:t>services</w:t>
            </w:r>
            <w:r w:rsidRPr="00F02629">
              <w:rPr>
                <w:rStyle w:val="span"/>
                <w:rFonts w:ascii="Fira Sans Light" w:eastAsia="Fira Sans Light" w:hAnsi="Fira Sans Light" w:cs="Fira Sans Light"/>
                <w:sz w:val="20"/>
                <w:szCs w:val="20"/>
              </w:rPr>
              <w:t xml:space="preserve"> like 3G, 4G data and SMS and there are other various features provided along with this.</w:t>
            </w:r>
          </w:p>
          <w:p w14:paraId="3B93B601" w14:textId="77777777" w:rsidR="005830B9" w:rsidRDefault="005830B9" w:rsidP="00F02629">
            <w:pPr>
              <w:pStyle w:val="documentpaddedline"/>
              <w:spacing w:line="260" w:lineRule="atLeast"/>
              <w:rPr>
                <w:rStyle w:val="documentcompanyname"/>
                <w:color w:val="000000"/>
                <w:sz w:val="20"/>
                <w:szCs w:val="20"/>
              </w:rPr>
            </w:pPr>
          </w:p>
          <w:p w14:paraId="77327067" w14:textId="3F56F966" w:rsidR="00F02629" w:rsidRPr="00F02629" w:rsidRDefault="00F02629" w:rsidP="00F02629">
            <w:pPr>
              <w:pStyle w:val="documentpaddedline"/>
              <w:spacing w:line="260" w:lineRule="atLeast"/>
              <w:rPr>
                <w:rStyle w:val="span"/>
                <w:rFonts w:ascii="Fira Sans" w:eastAsia="Fira Sans" w:hAnsi="Fira Sans" w:cs="Fira Sans"/>
                <w:b/>
                <w:bCs/>
                <w:color w:val="000000"/>
                <w:sz w:val="20"/>
                <w:szCs w:val="20"/>
              </w:rPr>
            </w:pPr>
            <w:r>
              <w:rPr>
                <w:rStyle w:val="documentcompanyname"/>
                <w:color w:val="000000"/>
                <w:sz w:val="20"/>
                <w:szCs w:val="20"/>
              </w:rPr>
              <w:t>Roles and Responsibilities:</w:t>
            </w:r>
          </w:p>
          <w:p w14:paraId="08D6E3F6" w14:textId="77777777" w:rsidR="005830B9" w:rsidRPr="001800E2" w:rsidRDefault="005830B9" w:rsidP="005830B9">
            <w:pPr>
              <w:pStyle w:val="divdocumentulli"/>
              <w:spacing w:before="60" w:line="260" w:lineRule="atLeast"/>
              <w:rPr>
                <w:rStyle w:val="span"/>
                <w:rFonts w:ascii="Fira Sans Light" w:eastAsia="Fira Sans Light" w:hAnsi="Fira Sans Light" w:cs="Fira Sans Light"/>
                <w:b/>
                <w:bCs/>
                <w:color w:val="000000"/>
                <w:sz w:val="20"/>
                <w:szCs w:val="20"/>
                <w:u w:val="single"/>
              </w:rPr>
            </w:pPr>
            <w:r w:rsidRPr="001800E2">
              <w:rPr>
                <w:rStyle w:val="span"/>
                <w:rFonts w:ascii="Fira Sans Light" w:eastAsia="Fira Sans Light" w:hAnsi="Fira Sans Light" w:cs="Fira Sans Light"/>
                <w:b/>
                <w:bCs/>
                <w:color w:val="000000"/>
                <w:sz w:val="20"/>
                <w:szCs w:val="20"/>
                <w:u w:val="single"/>
              </w:rPr>
              <w:t>Automation:</w:t>
            </w:r>
          </w:p>
          <w:p w14:paraId="36F3FA35" w14:textId="77777777" w:rsidR="005830B9" w:rsidRDefault="005830B9" w:rsidP="005830B9">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1800E2">
              <w:rPr>
                <w:rStyle w:val="span"/>
                <w:rFonts w:ascii="Fira Sans Light" w:eastAsia="Fira Sans Light" w:hAnsi="Fira Sans Light" w:cs="Fira Sans Light"/>
                <w:color w:val="000000"/>
                <w:sz w:val="20"/>
                <w:szCs w:val="20"/>
              </w:rPr>
              <w:t>Possess extensive experience in designing and customizing automation tools from scratch, including the development of WAF (Wing Automation Framework) for GUI, API, and mobile device automation, utilizing a range of tools and technologies such as Robot Framework, Python, Selenium, Appium, Jenkins, and Tomcat</w:t>
            </w:r>
          </w:p>
          <w:p w14:paraId="4E38DF2D" w14:textId="77777777" w:rsidR="00B141B1" w:rsidRDefault="00B141B1" w:rsidP="00B141B1">
            <w:pPr>
              <w:pStyle w:val="divdocumentulli"/>
              <w:numPr>
                <w:ilvl w:val="0"/>
                <w:numId w:val="2"/>
              </w:numPr>
              <w:spacing w:before="60" w:line="260" w:lineRule="atLeast"/>
              <w:rPr>
                <w:rFonts w:ascii="Fira Sans Light" w:eastAsia="Fira Sans Light" w:hAnsi="Fira Sans Light" w:cs="Fira Sans Light"/>
                <w:color w:val="000000"/>
                <w:sz w:val="20"/>
                <w:szCs w:val="20"/>
                <w:lang w:val="en-GB"/>
              </w:rPr>
            </w:pPr>
            <w:r>
              <w:rPr>
                <w:rFonts w:ascii="Fira Sans Light" w:eastAsia="Fira Sans Light" w:hAnsi="Fira Sans Light" w:cs="Fira Sans Light"/>
                <w:color w:val="000000"/>
                <w:sz w:val="20"/>
                <w:szCs w:val="20"/>
                <w:lang w:val="en-GB"/>
              </w:rPr>
              <w:t>E</w:t>
            </w:r>
            <w:r w:rsidRPr="00B141B1">
              <w:rPr>
                <w:rFonts w:ascii="Fira Sans Light" w:eastAsia="Fira Sans Light" w:hAnsi="Fira Sans Light" w:cs="Fira Sans Light"/>
                <w:color w:val="000000"/>
                <w:sz w:val="20"/>
                <w:szCs w:val="20"/>
                <w:lang w:val="en-GB"/>
              </w:rPr>
              <w:t>xtensive experience in architecting and developing end</w:t>
            </w:r>
            <w:r w:rsidRPr="00B141B1">
              <w:rPr>
                <w:rFonts w:ascii="Fira Sans Light" w:eastAsia="Fira Sans Light" w:hAnsi="Fira Sans Light" w:cs="Fira Sans Light"/>
                <w:color w:val="000000"/>
                <w:sz w:val="20"/>
                <w:szCs w:val="20"/>
                <w:lang w:val="en-GB"/>
              </w:rPr>
              <w:noBreakHyphen/>
              <w:t>to</w:t>
            </w:r>
            <w:r w:rsidRPr="00B141B1">
              <w:rPr>
                <w:rFonts w:ascii="Fira Sans Light" w:eastAsia="Fira Sans Light" w:hAnsi="Fira Sans Light" w:cs="Fira Sans Light"/>
                <w:color w:val="000000"/>
                <w:sz w:val="20"/>
                <w:szCs w:val="20"/>
                <w:lang w:val="en-GB"/>
              </w:rPr>
              <w:noBreakHyphen/>
              <w:t xml:space="preserve">end automation frameworks for 4G and 5G telecom network nodes, covering EPC and 5GC components such as MME, SGW/PGW, HSS, PCRF, AMF, SMF, UPF, and IMS nodes (CSCF, MRF, MGCF). </w:t>
            </w:r>
          </w:p>
          <w:p w14:paraId="23A47FBF" w14:textId="77777777" w:rsidR="00B141B1" w:rsidRDefault="00B141B1" w:rsidP="00B141B1">
            <w:pPr>
              <w:pStyle w:val="divdocumentulli"/>
              <w:numPr>
                <w:ilvl w:val="0"/>
                <w:numId w:val="2"/>
              </w:numPr>
              <w:spacing w:before="60" w:line="260" w:lineRule="atLeast"/>
              <w:rPr>
                <w:rFonts w:ascii="Fira Sans Light" w:eastAsia="Fira Sans Light" w:hAnsi="Fira Sans Light" w:cs="Fira Sans Light"/>
                <w:color w:val="000000"/>
                <w:sz w:val="20"/>
                <w:szCs w:val="20"/>
                <w:lang w:val="en-GB"/>
              </w:rPr>
            </w:pPr>
            <w:r w:rsidRPr="00B141B1">
              <w:rPr>
                <w:rFonts w:ascii="Fira Sans Light" w:eastAsia="Fira Sans Light" w:hAnsi="Fira Sans Light" w:cs="Fira Sans Light"/>
                <w:color w:val="000000"/>
                <w:sz w:val="20"/>
                <w:szCs w:val="20"/>
                <w:lang w:val="en-GB"/>
              </w:rPr>
              <w:t>Skilled in automating key telecom protocols—including SIP, Diameter, GTP</w:t>
            </w:r>
            <w:r w:rsidRPr="00B141B1">
              <w:rPr>
                <w:rFonts w:ascii="Fira Sans Light" w:eastAsia="Fira Sans Light" w:hAnsi="Fira Sans Light" w:cs="Fira Sans Light"/>
                <w:color w:val="000000"/>
                <w:sz w:val="20"/>
                <w:szCs w:val="20"/>
                <w:lang w:val="en-GB"/>
              </w:rPr>
              <w:noBreakHyphen/>
              <w:t>C/U, HTTP/2, NAS, SCTP, and RTP—by building custom, scalable test harnesses and traffic simulation tools.</w:t>
            </w:r>
          </w:p>
          <w:p w14:paraId="4F1933D0" w14:textId="58031E7B" w:rsidR="00B141B1" w:rsidRPr="00B141B1" w:rsidRDefault="00B141B1" w:rsidP="00B141B1">
            <w:pPr>
              <w:pStyle w:val="divdocumentulli"/>
              <w:numPr>
                <w:ilvl w:val="0"/>
                <w:numId w:val="2"/>
              </w:numPr>
              <w:spacing w:before="60" w:line="260" w:lineRule="atLeast"/>
              <w:rPr>
                <w:rStyle w:val="span"/>
                <w:rFonts w:ascii="Fira Sans Light" w:eastAsia="Fira Sans Light" w:hAnsi="Fira Sans Light" w:cs="Fira Sans Light"/>
                <w:color w:val="000000"/>
                <w:sz w:val="20"/>
                <w:szCs w:val="20"/>
                <w:lang w:val="en-GB"/>
              </w:rPr>
            </w:pPr>
            <w:r w:rsidRPr="00B141B1">
              <w:rPr>
                <w:rFonts w:ascii="Fira Sans Light" w:eastAsia="Fira Sans Light" w:hAnsi="Fira Sans Light" w:cs="Fira Sans Light"/>
                <w:color w:val="000000"/>
                <w:sz w:val="20"/>
                <w:szCs w:val="20"/>
                <w:lang w:val="en-GB"/>
              </w:rPr>
              <w:t xml:space="preserve">Have implemented automation solutions leveraging Python, Robot Framework, and CI/CD pipelines using Jenkins, </w:t>
            </w:r>
            <w:r w:rsidR="00EC1CCC">
              <w:rPr>
                <w:rFonts w:ascii="Fira Sans Light" w:eastAsia="Fira Sans Light" w:hAnsi="Fira Sans Light" w:cs="Fira Sans Light"/>
                <w:color w:val="000000"/>
                <w:sz w:val="20"/>
                <w:szCs w:val="20"/>
                <w:lang w:val="en-GB"/>
              </w:rPr>
              <w:t>GitLab</w:t>
            </w:r>
            <w:r>
              <w:rPr>
                <w:rFonts w:ascii="Fira Sans Light" w:eastAsia="Fira Sans Light" w:hAnsi="Fira Sans Light" w:cs="Fira Sans Light"/>
                <w:color w:val="000000"/>
                <w:sz w:val="20"/>
                <w:szCs w:val="20"/>
                <w:lang w:val="en-GB"/>
              </w:rPr>
              <w:t>/</w:t>
            </w:r>
            <w:r w:rsidR="00EC1CCC">
              <w:rPr>
                <w:rFonts w:ascii="Fira Sans Light" w:eastAsia="Fira Sans Light" w:hAnsi="Fira Sans Light" w:cs="Fira Sans Light"/>
                <w:color w:val="000000"/>
                <w:sz w:val="20"/>
                <w:szCs w:val="20"/>
                <w:lang w:val="en-GB"/>
              </w:rPr>
              <w:t>GitHub</w:t>
            </w:r>
            <w:r w:rsidRPr="00B141B1">
              <w:rPr>
                <w:rFonts w:ascii="Fira Sans Light" w:eastAsia="Fira Sans Light" w:hAnsi="Fira Sans Light" w:cs="Fira Sans Light"/>
                <w:color w:val="000000"/>
                <w:sz w:val="20"/>
                <w:szCs w:val="20"/>
                <w:lang w:val="en-GB"/>
              </w:rPr>
              <w:t>.</w:t>
            </w:r>
          </w:p>
          <w:p w14:paraId="48D292AD" w14:textId="77777777" w:rsidR="005830B9" w:rsidRDefault="005830B9" w:rsidP="005830B9">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1800E2">
              <w:rPr>
                <w:rStyle w:val="span"/>
                <w:rFonts w:ascii="Fira Sans Light" w:eastAsia="Fira Sans Light" w:hAnsi="Fira Sans Light" w:cs="Fira Sans Light"/>
                <w:color w:val="000000"/>
                <w:sz w:val="20"/>
                <w:szCs w:val="20"/>
              </w:rPr>
              <w:t>Developed and implemented end-to-end automation framework and test suites, leveraging agile development methodologies and continuous integration and delivery pipelines, to ensure rapid and accurate testing of complex software systems</w:t>
            </w:r>
          </w:p>
          <w:p w14:paraId="5151E55E" w14:textId="77777777" w:rsidR="005830B9" w:rsidRDefault="005830B9" w:rsidP="005830B9">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F02E26">
              <w:rPr>
                <w:rStyle w:val="span"/>
                <w:rFonts w:ascii="Fira Sans Light" w:eastAsia="Fira Sans Light" w:hAnsi="Fira Sans Light" w:cs="Fira Sans Light"/>
                <w:color w:val="000000"/>
                <w:sz w:val="20"/>
                <w:szCs w:val="20"/>
              </w:rPr>
              <w:t>Hands-on experience with</w:t>
            </w:r>
            <w:r>
              <w:rPr>
                <w:rStyle w:val="span"/>
                <w:rFonts w:ascii="Fira Sans Light" w:eastAsia="Fira Sans Light" w:hAnsi="Fira Sans Light" w:cs="Fira Sans Light"/>
                <w:color w:val="000000"/>
                <w:sz w:val="20"/>
                <w:szCs w:val="20"/>
              </w:rPr>
              <w:t xml:space="preserve"> </w:t>
            </w:r>
            <w:r w:rsidRPr="00F02E26">
              <w:rPr>
                <w:rStyle w:val="span"/>
                <w:rFonts w:ascii="Fira Sans Light" w:eastAsia="Fira Sans Light" w:hAnsi="Fira Sans Light" w:cs="Fira Sans Light"/>
                <w:color w:val="000000"/>
                <w:sz w:val="20"/>
                <w:szCs w:val="20"/>
              </w:rPr>
              <w:t>JavaScript, Python, Linux, and bash scripting, leveraging automation capabilities to streamline testing processes and enhance efficiency.</w:t>
            </w:r>
          </w:p>
          <w:p w14:paraId="6C8DD4BE" w14:textId="77777777" w:rsidR="005830B9" w:rsidRPr="001800E2" w:rsidRDefault="005830B9" w:rsidP="005830B9">
            <w:pPr>
              <w:pStyle w:val="Heading1"/>
              <w:rPr>
                <w:rStyle w:val="span"/>
                <w:rFonts w:ascii="Fira Sans Light" w:eastAsia="Fira Sans Light" w:hAnsi="Fira Sans Light" w:cs="Fira Sans Light"/>
                <w:color w:val="000000"/>
                <w:sz w:val="20"/>
                <w:szCs w:val="20"/>
                <w:u w:val="single"/>
              </w:rPr>
            </w:pPr>
            <w:r>
              <w:rPr>
                <w:rStyle w:val="span"/>
                <w:rFonts w:ascii="Fira Sans Light" w:eastAsia="Fira Sans Light" w:hAnsi="Fira Sans Light" w:cs="Fira Sans Light"/>
                <w:color w:val="000000"/>
                <w:sz w:val="20"/>
                <w:szCs w:val="20"/>
                <w:u w:val="single"/>
              </w:rPr>
              <w:t>Devops/Cloud</w:t>
            </w:r>
            <w:r w:rsidRPr="001800E2">
              <w:rPr>
                <w:rStyle w:val="span"/>
                <w:rFonts w:ascii="Fira Sans Light" w:eastAsia="Fira Sans Light" w:hAnsi="Fira Sans Light" w:cs="Fira Sans Light"/>
                <w:color w:val="000000"/>
                <w:sz w:val="20"/>
                <w:szCs w:val="20"/>
                <w:u w:val="single"/>
              </w:rPr>
              <w:t>:</w:t>
            </w:r>
          </w:p>
          <w:p w14:paraId="18277570" w14:textId="77777777" w:rsidR="005830B9" w:rsidRPr="00AD3183" w:rsidRDefault="005830B9" w:rsidP="005830B9">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AD3183">
              <w:rPr>
                <w:rStyle w:val="span"/>
                <w:rFonts w:ascii="Fira Sans Light" w:eastAsia="Fira Sans Light" w:hAnsi="Fira Sans Light" w:cs="Fira Sans Light"/>
                <w:color w:val="000000"/>
                <w:sz w:val="20"/>
                <w:szCs w:val="20"/>
              </w:rPr>
              <w:t>Proficient in writing comprehensive Terraform scripts to define infrastructure as code, ensuring reproducibility and scalability.</w:t>
            </w:r>
          </w:p>
          <w:p w14:paraId="3CD0F944" w14:textId="77777777" w:rsidR="005830B9" w:rsidRDefault="005830B9" w:rsidP="005830B9">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AD3183">
              <w:rPr>
                <w:rStyle w:val="span"/>
                <w:rFonts w:ascii="Fira Sans Light" w:eastAsia="Fira Sans Light" w:hAnsi="Fira Sans Light" w:cs="Fira Sans Light"/>
                <w:color w:val="000000"/>
                <w:sz w:val="20"/>
                <w:szCs w:val="20"/>
              </w:rPr>
              <w:t>In-depth familiarity with various cloud services and tools offered by AWS, enabling effective utilization and optimization for project requirements.</w:t>
            </w:r>
          </w:p>
          <w:p w14:paraId="37F78CA8" w14:textId="77777777" w:rsidR="005830B9" w:rsidRPr="00AD3183" w:rsidRDefault="005830B9" w:rsidP="005830B9">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AD3183">
              <w:rPr>
                <w:rStyle w:val="span"/>
                <w:rFonts w:ascii="Fira Sans Light" w:eastAsia="Fira Sans Light" w:hAnsi="Fira Sans Light" w:cs="Fira Sans Light"/>
                <w:color w:val="000000"/>
                <w:sz w:val="20"/>
                <w:szCs w:val="20"/>
              </w:rPr>
              <w:t>Proficient in crafting Ansible playbooks to seamlessly provision, configure, and deploy complex applications and infrastructure.</w:t>
            </w:r>
          </w:p>
          <w:p w14:paraId="2EDBD28A" w14:textId="77777777" w:rsidR="005830B9" w:rsidRPr="00AD3183" w:rsidRDefault="005830B9" w:rsidP="005830B9">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AD3183">
              <w:rPr>
                <w:rStyle w:val="span"/>
                <w:rFonts w:ascii="Fira Sans Light" w:eastAsia="Fira Sans Light" w:hAnsi="Fira Sans Light" w:cs="Fira Sans Light"/>
                <w:color w:val="000000"/>
                <w:sz w:val="20"/>
                <w:szCs w:val="20"/>
              </w:rPr>
              <w:t>Demonstrated expertise in executing Git commands and employing efficient workflows, including branching, merging, and conflict resolution.</w:t>
            </w:r>
          </w:p>
          <w:p w14:paraId="46C41CB3" w14:textId="48235976" w:rsidR="005830B9" w:rsidRDefault="005830B9" w:rsidP="005830B9">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AD3183">
              <w:rPr>
                <w:rStyle w:val="span"/>
                <w:rFonts w:ascii="Fira Sans Light" w:eastAsia="Fira Sans Light" w:hAnsi="Fira Sans Light" w:cs="Fira Sans Light"/>
                <w:color w:val="000000"/>
                <w:sz w:val="20"/>
                <w:szCs w:val="20"/>
              </w:rPr>
              <w:lastRenderedPageBreak/>
              <w:t>Proficient in implementing Jenkins pipeline as code, facilitating continuous integration and delivery of software projects.</w:t>
            </w:r>
          </w:p>
          <w:p w14:paraId="1702F659" w14:textId="77777777" w:rsidR="00EC1CCC" w:rsidRPr="005830B9" w:rsidRDefault="00EC1CCC" w:rsidP="00EC1CCC">
            <w:pPr>
              <w:pStyle w:val="divdocumentulli"/>
              <w:spacing w:before="60" w:line="260" w:lineRule="atLeast"/>
              <w:ind w:left="720"/>
              <w:rPr>
                <w:rStyle w:val="span"/>
                <w:rFonts w:ascii="Fira Sans Light" w:eastAsia="Fira Sans Light" w:hAnsi="Fira Sans Light" w:cs="Fira Sans Light"/>
                <w:color w:val="000000"/>
                <w:sz w:val="20"/>
                <w:szCs w:val="20"/>
              </w:rPr>
            </w:pPr>
          </w:p>
          <w:p w14:paraId="4DD91DEA" w14:textId="0D4FBAF6" w:rsidR="005830B9" w:rsidRPr="00BC4042" w:rsidRDefault="005830B9" w:rsidP="005830B9">
            <w:pPr>
              <w:pStyle w:val="divdocumentulli"/>
              <w:spacing w:before="60" w:line="260" w:lineRule="atLeast"/>
              <w:rPr>
                <w:rStyle w:val="span"/>
                <w:rFonts w:ascii="Fira Sans Light" w:eastAsia="Fira Sans Light" w:hAnsi="Fira Sans Light" w:cs="Fira Sans Light"/>
                <w:b/>
                <w:bCs/>
                <w:color w:val="000000"/>
                <w:sz w:val="20"/>
                <w:szCs w:val="20"/>
                <w:u w:val="single"/>
              </w:rPr>
            </w:pPr>
            <w:r w:rsidRPr="00BC4042">
              <w:rPr>
                <w:rStyle w:val="span"/>
                <w:rFonts w:ascii="Fira Sans Light" w:eastAsia="Fira Sans Light" w:hAnsi="Fira Sans Light" w:cs="Fira Sans Light"/>
                <w:b/>
                <w:bCs/>
                <w:color w:val="000000"/>
                <w:sz w:val="20"/>
                <w:szCs w:val="20"/>
                <w:u w:val="single"/>
              </w:rPr>
              <w:t>Web services:</w:t>
            </w:r>
          </w:p>
          <w:p w14:paraId="1D5D80E3" w14:textId="56F07604" w:rsidR="005830B9" w:rsidRPr="001800E2" w:rsidRDefault="005830B9" w:rsidP="005830B9">
            <w:pPr>
              <w:pStyle w:val="documentexperienceparagraphspacing"/>
              <w:numPr>
                <w:ilvl w:val="0"/>
                <w:numId w:val="2"/>
              </w:numPr>
              <w:rPr>
                <w:rStyle w:val="span"/>
                <w:rFonts w:ascii="Fira Sans Light" w:eastAsia="Fira Sans Light" w:hAnsi="Fira Sans Light" w:cs="Fira Sans Light"/>
                <w:color w:val="000000"/>
              </w:rPr>
            </w:pPr>
            <w:r w:rsidRPr="001800E2">
              <w:rPr>
                <w:rStyle w:val="span"/>
                <w:rFonts w:ascii="Fira Sans Light" w:eastAsia="Fira Sans Light" w:hAnsi="Fira Sans Light" w:cs="Fira Sans Light"/>
                <w:color w:val="000000"/>
              </w:rPr>
              <w:t>Possess extensive experience in testing web services, including both RESTful and SOAP services, using industry-standard tools such as</w:t>
            </w:r>
            <w:r>
              <w:rPr>
                <w:rStyle w:val="span"/>
                <w:rFonts w:ascii="Fira Sans Light" w:eastAsia="Fira Sans Light" w:hAnsi="Fira Sans Light" w:cs="Fira Sans Light"/>
                <w:color w:val="000000"/>
              </w:rPr>
              <w:t xml:space="preserve"> </w:t>
            </w:r>
            <w:r w:rsidR="00C251AF">
              <w:rPr>
                <w:rStyle w:val="span"/>
                <w:rFonts w:ascii="Fira Sans Light" w:eastAsia="Fira Sans Light" w:hAnsi="Fira Sans Light" w:cs="Fira Sans Light"/>
                <w:color w:val="000000"/>
              </w:rPr>
              <w:t>JMeter</w:t>
            </w:r>
            <w:r>
              <w:rPr>
                <w:rStyle w:val="span"/>
                <w:rFonts w:ascii="Fira Sans Light" w:eastAsia="Fira Sans Light" w:hAnsi="Fira Sans Light" w:cs="Fira Sans Light"/>
                <w:color w:val="000000"/>
              </w:rPr>
              <w:t>,</w:t>
            </w:r>
            <w:r w:rsidRPr="001800E2">
              <w:rPr>
                <w:rStyle w:val="span"/>
                <w:rFonts w:ascii="Fira Sans Light" w:eastAsia="Fira Sans Light" w:hAnsi="Fira Sans Light" w:cs="Fira Sans Light"/>
                <w:color w:val="000000"/>
              </w:rPr>
              <w:t xml:space="preserve"> SoapUI</w:t>
            </w:r>
            <w:r>
              <w:rPr>
                <w:rStyle w:val="span"/>
                <w:rFonts w:ascii="Fira Sans Light" w:eastAsia="Fira Sans Light" w:hAnsi="Fira Sans Light" w:cs="Fira Sans Light"/>
                <w:color w:val="000000"/>
              </w:rPr>
              <w:t xml:space="preserve">, </w:t>
            </w:r>
            <w:r w:rsidRPr="001800E2">
              <w:rPr>
                <w:rStyle w:val="span"/>
                <w:rFonts w:ascii="Fira Sans Light" w:eastAsia="Fira Sans Light" w:hAnsi="Fira Sans Light" w:cs="Fira Sans Light"/>
                <w:color w:val="000000"/>
              </w:rPr>
              <w:t>Postman,</w:t>
            </w:r>
            <w:r>
              <w:rPr>
                <w:rStyle w:val="span"/>
                <w:rFonts w:ascii="Fira Sans Light" w:eastAsia="Fira Sans Light" w:hAnsi="Fira Sans Light" w:cs="Fira Sans Light"/>
                <w:color w:val="000000"/>
              </w:rPr>
              <w:t xml:space="preserve"> Swagger </w:t>
            </w:r>
            <w:r w:rsidRPr="001800E2">
              <w:rPr>
                <w:rStyle w:val="span"/>
                <w:rFonts w:ascii="Fira Sans Light" w:eastAsia="Fira Sans Light" w:hAnsi="Fira Sans Light" w:cs="Fira Sans Light"/>
                <w:color w:val="000000"/>
              </w:rPr>
              <w:t xml:space="preserve">and have </w:t>
            </w:r>
            <w:r>
              <w:rPr>
                <w:rStyle w:val="span"/>
                <w:rFonts w:ascii="Fira Sans Light" w:eastAsia="Fira Sans Light" w:hAnsi="Fira Sans Light" w:cs="Fira Sans Light"/>
                <w:color w:val="000000"/>
              </w:rPr>
              <w:t>good experience in</w:t>
            </w:r>
            <w:r w:rsidRPr="001800E2">
              <w:rPr>
                <w:rStyle w:val="span"/>
                <w:rFonts w:ascii="Fira Sans Light" w:eastAsia="Fira Sans Light" w:hAnsi="Fira Sans Light" w:cs="Fira Sans Light"/>
                <w:color w:val="000000"/>
              </w:rPr>
              <w:t xml:space="preserve"> conduct</w:t>
            </w:r>
            <w:r>
              <w:rPr>
                <w:rStyle w:val="span"/>
                <w:rFonts w:ascii="Fira Sans Light" w:eastAsia="Fira Sans Light" w:hAnsi="Fira Sans Light" w:cs="Fira Sans Light"/>
                <w:color w:val="000000"/>
              </w:rPr>
              <w:t xml:space="preserve">ing both functional and </w:t>
            </w:r>
            <w:r w:rsidRPr="001800E2">
              <w:rPr>
                <w:rStyle w:val="span"/>
                <w:rFonts w:ascii="Fira Sans Light" w:eastAsia="Fira Sans Light" w:hAnsi="Fira Sans Light" w:cs="Fira Sans Light"/>
                <w:color w:val="000000"/>
              </w:rPr>
              <w:t>non</w:t>
            </w:r>
            <w:r>
              <w:rPr>
                <w:rStyle w:val="span"/>
                <w:rFonts w:ascii="Fira Sans Light" w:eastAsia="Fira Sans Light" w:hAnsi="Fira Sans Light" w:cs="Fira Sans Light"/>
                <w:color w:val="000000"/>
              </w:rPr>
              <w:t>-</w:t>
            </w:r>
            <w:r w:rsidRPr="001800E2">
              <w:rPr>
                <w:rStyle w:val="span"/>
                <w:rFonts w:ascii="Fira Sans Light" w:eastAsia="Fira Sans Light" w:hAnsi="Fira Sans Light" w:cs="Fira Sans Light"/>
                <w:color w:val="000000"/>
              </w:rPr>
              <w:t>functional testing</w:t>
            </w:r>
            <w:r>
              <w:rPr>
                <w:rStyle w:val="span"/>
                <w:rFonts w:ascii="Fira Sans Light" w:eastAsia="Fira Sans Light" w:hAnsi="Fira Sans Light" w:cs="Fira Sans Light"/>
                <w:color w:val="000000"/>
              </w:rPr>
              <w:t xml:space="preserve"> like [</w:t>
            </w:r>
            <w:r w:rsidRPr="001800E2">
              <w:rPr>
                <w:rStyle w:val="span"/>
                <w:rFonts w:ascii="Fira Sans Light" w:eastAsia="Fira Sans Light" w:hAnsi="Fira Sans Light" w:cs="Fira Sans Light"/>
                <w:color w:val="000000"/>
              </w:rPr>
              <w:t>performance</w:t>
            </w:r>
            <w:r>
              <w:rPr>
                <w:rStyle w:val="span"/>
                <w:rFonts w:ascii="Fira Sans Light" w:eastAsia="Fira Sans Light" w:hAnsi="Fira Sans Light" w:cs="Fira Sans Light"/>
                <w:color w:val="000000"/>
              </w:rPr>
              <w:t>, Load, Security]</w:t>
            </w:r>
          </w:p>
          <w:p w14:paraId="27264701" w14:textId="37F895C7" w:rsidR="005830B9" w:rsidRDefault="00C251AF" w:rsidP="005830B9">
            <w:pPr>
              <w:pStyle w:val="documentexperienceparagraphspacing"/>
              <w:numPr>
                <w:ilvl w:val="0"/>
                <w:numId w:val="2"/>
              </w:numPr>
              <w:rPr>
                <w:rStyle w:val="span"/>
                <w:rFonts w:ascii="Fira Sans Light" w:eastAsia="Fira Sans Light" w:hAnsi="Fira Sans Light" w:cs="Fira Sans Light"/>
                <w:color w:val="000000"/>
              </w:rPr>
            </w:pPr>
            <w:r w:rsidRPr="001800E2">
              <w:rPr>
                <w:rStyle w:val="span"/>
                <w:rFonts w:ascii="Fira Sans Light" w:eastAsia="Fira Sans Light" w:hAnsi="Fira Sans Light" w:cs="Fira Sans Light"/>
                <w:color w:val="000000"/>
              </w:rPr>
              <w:t>I am skilled</w:t>
            </w:r>
            <w:r w:rsidR="005830B9" w:rsidRPr="001800E2">
              <w:rPr>
                <w:rStyle w:val="span"/>
                <w:rFonts w:ascii="Fira Sans Light" w:eastAsia="Fira Sans Light" w:hAnsi="Fira Sans Light" w:cs="Fira Sans Light"/>
                <w:color w:val="000000"/>
              </w:rPr>
              <w:t xml:space="preserve"> in developing test plans, test cases, and test scripts for web services testing</w:t>
            </w:r>
            <w:r w:rsidR="005830B9">
              <w:rPr>
                <w:rStyle w:val="span"/>
                <w:rFonts w:ascii="Fira Sans Light" w:eastAsia="Fira Sans Light" w:hAnsi="Fira Sans Light" w:cs="Fira Sans Light"/>
                <w:color w:val="000000"/>
              </w:rPr>
              <w:t xml:space="preserve"> [</w:t>
            </w:r>
            <w:r w:rsidR="005830B9" w:rsidRPr="001800E2">
              <w:rPr>
                <w:rStyle w:val="span"/>
                <w:rFonts w:ascii="Fira Sans Light" w:eastAsia="Fira Sans Light" w:hAnsi="Fira Sans Light" w:cs="Fira Sans Light"/>
                <w:color w:val="000000"/>
              </w:rPr>
              <w:t>black bo</w:t>
            </w:r>
            <w:r w:rsidR="005830B9">
              <w:rPr>
                <w:rStyle w:val="span"/>
                <w:rFonts w:ascii="Fira Sans Light" w:eastAsia="Fira Sans Light" w:hAnsi="Fira Sans Light" w:cs="Fira Sans Light"/>
                <w:color w:val="000000"/>
              </w:rPr>
              <w:t>x/</w:t>
            </w:r>
            <w:r w:rsidR="005830B9" w:rsidRPr="001800E2">
              <w:rPr>
                <w:rStyle w:val="span"/>
                <w:rFonts w:ascii="Fira Sans Light" w:eastAsia="Fira Sans Light" w:hAnsi="Fira Sans Light" w:cs="Fira Sans Light"/>
                <w:color w:val="000000"/>
              </w:rPr>
              <w:t>white box testing</w:t>
            </w:r>
            <w:r w:rsidR="005830B9">
              <w:rPr>
                <w:rStyle w:val="span"/>
                <w:rFonts w:ascii="Fira Sans Light" w:eastAsia="Fira Sans Light" w:hAnsi="Fira Sans Light" w:cs="Fira Sans Light"/>
                <w:color w:val="000000"/>
              </w:rPr>
              <w:t>]</w:t>
            </w:r>
            <w:r w:rsidR="005830B9" w:rsidRPr="001800E2">
              <w:rPr>
                <w:rStyle w:val="span"/>
                <w:rFonts w:ascii="Fira Sans Light" w:eastAsia="Fira Sans Light" w:hAnsi="Fira Sans Light" w:cs="Fira Sans Light"/>
                <w:color w:val="000000"/>
              </w:rPr>
              <w:t>, and boundary value analysis, to ensure comprehensive test coverage</w:t>
            </w:r>
          </w:p>
          <w:p w14:paraId="3E289D19" w14:textId="77777777" w:rsidR="000F6B74" w:rsidRDefault="000F6B74" w:rsidP="000F6B74">
            <w:pPr>
              <w:pStyle w:val="documentexperienceparagraphspacing"/>
              <w:ind w:left="720"/>
              <w:rPr>
                <w:rStyle w:val="span"/>
                <w:rFonts w:ascii="Fira Sans Light" w:eastAsia="Fira Sans Light" w:hAnsi="Fira Sans Light" w:cs="Fira Sans Light"/>
                <w:color w:val="000000"/>
              </w:rPr>
            </w:pPr>
          </w:p>
          <w:p w14:paraId="6D497284" w14:textId="77777777" w:rsidR="000F6B74" w:rsidRPr="00F02E26" w:rsidRDefault="000F6B74" w:rsidP="000F6B74">
            <w:pPr>
              <w:pStyle w:val="documentexperienceparagraphspacing"/>
              <w:ind w:left="720"/>
              <w:rPr>
                <w:rStyle w:val="span"/>
                <w:rFonts w:ascii="Fira Sans Light" w:eastAsia="Fira Sans Light" w:hAnsi="Fira Sans Light" w:cs="Fira Sans Light"/>
                <w:color w:val="000000"/>
              </w:rPr>
            </w:pPr>
          </w:p>
          <w:p w14:paraId="513B8A1E" w14:textId="77777777" w:rsidR="005830B9" w:rsidRPr="001800E2" w:rsidRDefault="005830B9" w:rsidP="005830B9">
            <w:pPr>
              <w:pStyle w:val="divdocumentulli"/>
              <w:spacing w:before="60" w:line="260" w:lineRule="atLeast"/>
              <w:rPr>
                <w:rStyle w:val="span"/>
                <w:rFonts w:ascii="Fira Sans Light" w:eastAsia="Fira Sans Light" w:hAnsi="Fira Sans Light" w:cs="Fira Sans Light"/>
                <w:b/>
                <w:bCs/>
                <w:color w:val="000000"/>
                <w:sz w:val="20"/>
                <w:szCs w:val="20"/>
                <w:u w:val="single"/>
              </w:rPr>
            </w:pPr>
            <w:r w:rsidRPr="001800E2">
              <w:rPr>
                <w:rStyle w:val="span"/>
                <w:rFonts w:ascii="Fira Sans Light" w:eastAsia="Fira Sans Light" w:hAnsi="Fira Sans Light" w:cs="Fira Sans Light"/>
                <w:b/>
                <w:bCs/>
                <w:color w:val="000000"/>
                <w:sz w:val="20"/>
                <w:szCs w:val="20"/>
                <w:u w:val="single"/>
              </w:rPr>
              <w:t>Team Leading:</w:t>
            </w:r>
          </w:p>
          <w:p w14:paraId="742E9410" w14:textId="77777777" w:rsidR="005830B9" w:rsidRPr="001800E2" w:rsidRDefault="005830B9" w:rsidP="005830B9">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1800E2">
              <w:rPr>
                <w:rStyle w:val="span"/>
                <w:rFonts w:ascii="Fira Sans Light" w:eastAsia="Fira Sans Light" w:hAnsi="Fira Sans Light" w:cs="Fira Sans Light"/>
                <w:color w:val="000000"/>
                <w:sz w:val="20"/>
                <w:szCs w:val="20"/>
              </w:rPr>
              <w:t xml:space="preserve">Spearheaded the planning and execution of system </w:t>
            </w:r>
            <w:r>
              <w:rPr>
                <w:rStyle w:val="span"/>
                <w:rFonts w:ascii="Fira Sans Light" w:eastAsia="Fira Sans Light" w:hAnsi="Fira Sans Light" w:cs="Fira Sans Light"/>
                <w:color w:val="000000"/>
                <w:sz w:val="20"/>
                <w:szCs w:val="20"/>
              </w:rPr>
              <w:t>Devops, Infrastructure as code, CICD pipelines, i</w:t>
            </w:r>
            <w:r w:rsidRPr="001800E2">
              <w:rPr>
                <w:rStyle w:val="span"/>
                <w:rFonts w:ascii="Fira Sans Light" w:eastAsia="Fira Sans Light" w:hAnsi="Fira Sans Light" w:cs="Fira Sans Light"/>
                <w:color w:val="000000"/>
                <w:sz w:val="20"/>
                <w:szCs w:val="20"/>
              </w:rPr>
              <w:t>ntegration testing (SIT), unit testing, automation testing, load testing, and performance testing for Nokia WING Releases, ensuring compliance with quality standards and adherence to established software development methodologies.</w:t>
            </w:r>
          </w:p>
          <w:p w14:paraId="39F321A0" w14:textId="77777777" w:rsidR="005830B9" w:rsidRPr="001800E2" w:rsidRDefault="005830B9" w:rsidP="005830B9">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1800E2">
              <w:rPr>
                <w:rStyle w:val="span"/>
                <w:rFonts w:ascii="Fira Sans Light" w:eastAsia="Fira Sans Light" w:hAnsi="Fira Sans Light" w:cs="Fira Sans Light"/>
                <w:color w:val="000000"/>
                <w:sz w:val="20"/>
                <w:szCs w:val="20"/>
              </w:rPr>
              <w:t>Proficient in Software Testing Life Cycle (STLC) methodologies and experienced in Agile, V&amp;V, and Waterfall Test environments.</w:t>
            </w:r>
          </w:p>
          <w:p w14:paraId="3F5DBBAF" w14:textId="77777777" w:rsidR="005830B9" w:rsidRPr="001800E2" w:rsidRDefault="005830B9" w:rsidP="005830B9">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1800E2">
              <w:rPr>
                <w:rStyle w:val="span"/>
                <w:rFonts w:ascii="Fira Sans Light" w:eastAsia="Fira Sans Light" w:hAnsi="Fira Sans Light" w:cs="Fira Sans Light"/>
                <w:color w:val="000000"/>
                <w:sz w:val="20"/>
                <w:szCs w:val="20"/>
              </w:rPr>
              <w:t>Skilled in deriving test plans and strategies for newly added functionalities, utilizing a range of techniques such as risk-based testing and exploratory testing to ensure effective testing coverage</w:t>
            </w:r>
          </w:p>
          <w:p w14:paraId="2E6A38BA" w14:textId="44A10BFE" w:rsidR="0095249D" w:rsidRPr="001800E2" w:rsidRDefault="0095249D" w:rsidP="0095249D">
            <w:pPr>
              <w:pStyle w:val="Heading1"/>
              <w:rPr>
                <w:rStyle w:val="span"/>
                <w:rFonts w:ascii="Fira Sans Light" w:eastAsia="Fira Sans Light" w:hAnsi="Fira Sans Light" w:cs="Fira Sans Light"/>
                <w:color w:val="000000"/>
                <w:sz w:val="20"/>
                <w:szCs w:val="20"/>
                <w:u w:val="single"/>
              </w:rPr>
            </w:pPr>
            <w:r w:rsidRPr="001800E2">
              <w:rPr>
                <w:rStyle w:val="span"/>
                <w:rFonts w:ascii="Fira Sans Light" w:eastAsia="Fira Sans Light" w:hAnsi="Fira Sans Light" w:cs="Fira Sans Light"/>
                <w:color w:val="000000"/>
                <w:sz w:val="20"/>
                <w:szCs w:val="20"/>
                <w:u w:val="single"/>
              </w:rPr>
              <w:t>Performance Testing:</w:t>
            </w:r>
          </w:p>
          <w:p w14:paraId="3C0EFBAE" w14:textId="77A4BBE1" w:rsidR="0095249D" w:rsidRPr="001800E2" w:rsidRDefault="0095249D" w:rsidP="0095249D">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1800E2">
              <w:rPr>
                <w:rStyle w:val="span"/>
                <w:rFonts w:ascii="Fira Sans Light" w:eastAsia="Fira Sans Light" w:hAnsi="Fira Sans Light" w:cs="Fira Sans Light"/>
                <w:color w:val="000000"/>
                <w:sz w:val="20"/>
                <w:szCs w:val="20"/>
              </w:rPr>
              <w:t xml:space="preserve">Designed and executed performance and load test </w:t>
            </w:r>
            <w:r w:rsidR="00165FE9" w:rsidRPr="001800E2">
              <w:rPr>
                <w:rStyle w:val="span"/>
                <w:rFonts w:ascii="Fira Sans Light" w:eastAsia="Fira Sans Light" w:hAnsi="Fira Sans Light" w:cs="Fira Sans Light"/>
                <w:color w:val="000000"/>
                <w:sz w:val="20"/>
                <w:szCs w:val="20"/>
              </w:rPr>
              <w:t>scripts</w:t>
            </w:r>
            <w:r w:rsidR="00165FE9">
              <w:rPr>
                <w:rStyle w:val="span"/>
                <w:rFonts w:ascii="Fira Sans Light" w:eastAsia="Fira Sans Light" w:hAnsi="Fira Sans Light" w:cs="Fira Sans Light"/>
                <w:color w:val="000000"/>
                <w:sz w:val="20"/>
                <w:szCs w:val="20"/>
              </w:rPr>
              <w:t xml:space="preserve"> [Soap and Rest API’s]</w:t>
            </w:r>
            <w:r>
              <w:rPr>
                <w:rStyle w:val="span"/>
                <w:rFonts w:ascii="Fira Sans Light" w:eastAsia="Fira Sans Light" w:hAnsi="Fira Sans Light" w:cs="Fira Sans Light"/>
                <w:color w:val="000000"/>
                <w:sz w:val="20"/>
                <w:szCs w:val="20"/>
              </w:rPr>
              <w:t xml:space="preserve"> using range of tools including JMeter, Blaze meter </w:t>
            </w:r>
            <w:r w:rsidRPr="001800E2">
              <w:rPr>
                <w:rStyle w:val="span"/>
                <w:rFonts w:ascii="Fira Sans Light" w:eastAsia="Fira Sans Light" w:hAnsi="Fira Sans Light" w:cs="Fira Sans Light"/>
                <w:color w:val="000000"/>
                <w:sz w:val="20"/>
                <w:szCs w:val="20"/>
              </w:rPr>
              <w:t>to measure system performance</w:t>
            </w:r>
            <w:r w:rsidR="00165FE9">
              <w:rPr>
                <w:rStyle w:val="span"/>
                <w:rFonts w:ascii="Fira Sans Light" w:eastAsia="Fira Sans Light" w:hAnsi="Fira Sans Light" w:cs="Fira Sans Light"/>
                <w:color w:val="000000"/>
                <w:sz w:val="20"/>
                <w:szCs w:val="20"/>
              </w:rPr>
              <w:t xml:space="preserve"> and load</w:t>
            </w:r>
            <w:r w:rsidRPr="001800E2">
              <w:rPr>
                <w:rStyle w:val="span"/>
                <w:rFonts w:ascii="Fira Sans Light" w:eastAsia="Fira Sans Light" w:hAnsi="Fira Sans Light" w:cs="Fira Sans Light"/>
                <w:color w:val="000000"/>
                <w:sz w:val="20"/>
                <w:szCs w:val="20"/>
              </w:rPr>
              <w:t xml:space="preserve"> under various workloads and conditions</w:t>
            </w:r>
          </w:p>
          <w:p w14:paraId="25DA2053" w14:textId="79C3E880" w:rsidR="0095249D" w:rsidRDefault="00165FE9" w:rsidP="0095249D">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Experience in d</w:t>
            </w:r>
            <w:r w:rsidR="0095249D" w:rsidRPr="001800E2">
              <w:rPr>
                <w:rStyle w:val="span"/>
                <w:rFonts w:ascii="Fira Sans Light" w:eastAsia="Fira Sans Light" w:hAnsi="Fira Sans Light" w:cs="Fira Sans Light"/>
                <w:color w:val="000000"/>
                <w:sz w:val="20"/>
                <w:szCs w:val="20"/>
              </w:rPr>
              <w:t>evelop</w:t>
            </w:r>
            <w:r>
              <w:rPr>
                <w:rStyle w:val="span"/>
                <w:rFonts w:ascii="Fira Sans Light" w:eastAsia="Fira Sans Light" w:hAnsi="Fira Sans Light" w:cs="Fira Sans Light"/>
                <w:color w:val="000000"/>
                <w:sz w:val="20"/>
                <w:szCs w:val="20"/>
              </w:rPr>
              <w:t>ing</w:t>
            </w:r>
            <w:r w:rsidR="0095249D" w:rsidRPr="001800E2">
              <w:rPr>
                <w:rStyle w:val="span"/>
                <w:rFonts w:ascii="Fira Sans Light" w:eastAsia="Fira Sans Light" w:hAnsi="Fira Sans Light" w:cs="Fira Sans Light"/>
                <w:color w:val="000000"/>
                <w:sz w:val="20"/>
                <w:szCs w:val="20"/>
              </w:rPr>
              <w:t xml:space="preserve"> a comprehensive</w:t>
            </w:r>
            <w:r>
              <w:rPr>
                <w:rStyle w:val="span"/>
                <w:rFonts w:ascii="Fira Sans Light" w:eastAsia="Fira Sans Light" w:hAnsi="Fira Sans Light" w:cs="Fira Sans Light"/>
                <w:color w:val="000000"/>
                <w:sz w:val="20"/>
                <w:szCs w:val="20"/>
              </w:rPr>
              <w:t>, customized</w:t>
            </w:r>
            <w:r w:rsidR="0095249D" w:rsidRPr="001800E2">
              <w:rPr>
                <w:rStyle w:val="span"/>
                <w:rFonts w:ascii="Fira Sans Light" w:eastAsia="Fira Sans Light" w:hAnsi="Fira Sans Light" w:cs="Fira Sans Light"/>
                <w:color w:val="000000"/>
                <w:sz w:val="20"/>
                <w:szCs w:val="20"/>
              </w:rPr>
              <w:t xml:space="preserve"> performance and load evaluation test suite</w:t>
            </w:r>
            <w:r>
              <w:rPr>
                <w:rStyle w:val="span"/>
                <w:rFonts w:ascii="Fira Sans Light" w:eastAsia="Fira Sans Light" w:hAnsi="Fira Sans Light" w:cs="Fira Sans Light"/>
                <w:color w:val="000000"/>
                <w:sz w:val="20"/>
                <w:szCs w:val="20"/>
              </w:rPr>
              <w:t>/framework</w:t>
            </w:r>
            <w:r w:rsidR="0095249D" w:rsidRPr="001800E2">
              <w:rPr>
                <w:rStyle w:val="span"/>
                <w:rFonts w:ascii="Fira Sans Light" w:eastAsia="Fira Sans Light" w:hAnsi="Fira Sans Light" w:cs="Fira Sans Light"/>
                <w:color w:val="000000"/>
                <w:sz w:val="20"/>
                <w:szCs w:val="20"/>
              </w:rPr>
              <w:t xml:space="preserve">, utilizing a </w:t>
            </w:r>
            <w:r>
              <w:rPr>
                <w:rStyle w:val="span"/>
                <w:rFonts w:ascii="Fira Sans Light" w:eastAsia="Fira Sans Light" w:hAnsi="Fira Sans Light" w:cs="Fira Sans Light"/>
                <w:color w:val="000000"/>
                <w:sz w:val="20"/>
                <w:szCs w:val="20"/>
              </w:rPr>
              <w:t xml:space="preserve">free </w:t>
            </w:r>
            <w:r w:rsidR="0095249D" w:rsidRPr="001800E2">
              <w:rPr>
                <w:rStyle w:val="span"/>
                <w:rFonts w:ascii="Fira Sans Light" w:eastAsia="Fira Sans Light" w:hAnsi="Fira Sans Light" w:cs="Fira Sans Light"/>
                <w:color w:val="000000"/>
                <w:sz w:val="20"/>
                <w:szCs w:val="20"/>
              </w:rPr>
              <w:t xml:space="preserve">range of tools such as </w:t>
            </w:r>
            <w:r w:rsidRPr="001800E2">
              <w:rPr>
                <w:rStyle w:val="span"/>
                <w:rFonts w:ascii="Fira Sans Light" w:eastAsia="Fira Sans Light" w:hAnsi="Fira Sans Light" w:cs="Fira Sans Light"/>
                <w:color w:val="000000"/>
                <w:sz w:val="20"/>
                <w:szCs w:val="20"/>
              </w:rPr>
              <w:t>JMeter</w:t>
            </w:r>
            <w:r>
              <w:rPr>
                <w:rStyle w:val="span"/>
                <w:rFonts w:ascii="Fira Sans Light" w:eastAsia="Fira Sans Light" w:hAnsi="Fira Sans Light" w:cs="Fira Sans Light"/>
                <w:color w:val="000000"/>
                <w:sz w:val="20"/>
                <w:szCs w:val="20"/>
              </w:rPr>
              <w:t>, Blaze Meter [. JMX]</w:t>
            </w:r>
            <w:r w:rsidR="0095249D" w:rsidRPr="001800E2">
              <w:rPr>
                <w:rStyle w:val="span"/>
                <w:rFonts w:ascii="Fira Sans Light" w:eastAsia="Fira Sans Light" w:hAnsi="Fira Sans Light" w:cs="Fira Sans Light"/>
                <w:color w:val="000000"/>
                <w:sz w:val="20"/>
                <w:szCs w:val="20"/>
              </w:rPr>
              <w:t>, Jenkins, Tomcat, and Python</w:t>
            </w:r>
            <w:r>
              <w:rPr>
                <w:rStyle w:val="span"/>
                <w:rFonts w:ascii="Fira Sans Light" w:eastAsia="Fira Sans Light" w:hAnsi="Fira Sans Light" w:cs="Fira Sans Light"/>
                <w:color w:val="000000"/>
                <w:sz w:val="20"/>
                <w:szCs w:val="20"/>
              </w:rPr>
              <w:t>.</w:t>
            </w:r>
          </w:p>
          <w:p w14:paraId="75CBC6B0" w14:textId="2ECD319E" w:rsidR="00165FE9" w:rsidRPr="001800E2" w:rsidRDefault="00165FE9" w:rsidP="0095249D">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165FE9">
              <w:rPr>
                <w:rStyle w:val="span"/>
                <w:rFonts w:ascii="Fira Sans Light" w:eastAsia="Fira Sans Light" w:hAnsi="Fira Sans Light" w:cs="Fira Sans Light"/>
                <w:color w:val="000000"/>
                <w:sz w:val="20"/>
                <w:szCs w:val="20"/>
              </w:rPr>
              <w:t xml:space="preserve">Proficient in utilizing tools like ELK, Splunk, for monitoring during </w:t>
            </w:r>
            <w:r>
              <w:rPr>
                <w:rStyle w:val="span"/>
                <w:rFonts w:ascii="Fira Sans Light" w:eastAsia="Fira Sans Light" w:hAnsi="Fira Sans Light" w:cs="Fira Sans Light"/>
                <w:color w:val="000000"/>
                <w:sz w:val="20"/>
                <w:szCs w:val="20"/>
              </w:rPr>
              <w:t>test</w:t>
            </w:r>
            <w:r w:rsidRPr="00165FE9">
              <w:rPr>
                <w:rStyle w:val="span"/>
                <w:rFonts w:ascii="Fira Sans Light" w:eastAsia="Fira Sans Light" w:hAnsi="Fira Sans Light" w:cs="Fira Sans Light"/>
                <w:color w:val="000000"/>
                <w:sz w:val="20"/>
                <w:szCs w:val="20"/>
              </w:rPr>
              <w:t xml:space="preserve"> execution, </w:t>
            </w:r>
            <w:r>
              <w:rPr>
                <w:rStyle w:val="span"/>
                <w:rFonts w:ascii="Fira Sans Light" w:eastAsia="Fira Sans Light" w:hAnsi="Fira Sans Light" w:cs="Fira Sans Light"/>
                <w:color w:val="000000"/>
                <w:sz w:val="20"/>
                <w:szCs w:val="20"/>
              </w:rPr>
              <w:t xml:space="preserve">to </w:t>
            </w:r>
            <w:r w:rsidRPr="00165FE9">
              <w:rPr>
                <w:rStyle w:val="span"/>
                <w:rFonts w:ascii="Fira Sans Light" w:eastAsia="Fira Sans Light" w:hAnsi="Fira Sans Light" w:cs="Fira Sans Light"/>
                <w:color w:val="000000"/>
                <w:sz w:val="20"/>
                <w:szCs w:val="20"/>
              </w:rPr>
              <w:t>ensur</w:t>
            </w:r>
            <w:r>
              <w:rPr>
                <w:rStyle w:val="span"/>
                <w:rFonts w:ascii="Fira Sans Light" w:eastAsia="Fira Sans Light" w:hAnsi="Fira Sans Light" w:cs="Fira Sans Light"/>
                <w:color w:val="000000"/>
                <w:sz w:val="20"/>
                <w:szCs w:val="20"/>
              </w:rPr>
              <w:t>e</w:t>
            </w:r>
            <w:r w:rsidRPr="00165FE9">
              <w:rPr>
                <w:rStyle w:val="span"/>
                <w:rFonts w:ascii="Fira Sans Light" w:eastAsia="Fira Sans Light" w:hAnsi="Fira Sans Light" w:cs="Fira Sans Light"/>
                <w:color w:val="000000"/>
                <w:sz w:val="20"/>
                <w:szCs w:val="20"/>
              </w:rPr>
              <w:t xml:space="preserve"> optimal performance and </w:t>
            </w:r>
            <w:r>
              <w:rPr>
                <w:rStyle w:val="span"/>
                <w:rFonts w:ascii="Fira Sans Light" w:eastAsia="Fira Sans Light" w:hAnsi="Fira Sans Light" w:cs="Fira Sans Light"/>
                <w:color w:val="000000"/>
                <w:sz w:val="20"/>
                <w:szCs w:val="20"/>
              </w:rPr>
              <w:t xml:space="preserve">to </w:t>
            </w:r>
            <w:r w:rsidRPr="00165FE9">
              <w:rPr>
                <w:rStyle w:val="span"/>
                <w:rFonts w:ascii="Fira Sans Light" w:eastAsia="Fira Sans Light" w:hAnsi="Fira Sans Light" w:cs="Fira Sans Light"/>
                <w:color w:val="000000"/>
                <w:sz w:val="20"/>
                <w:szCs w:val="20"/>
              </w:rPr>
              <w:t xml:space="preserve">identify areas </w:t>
            </w:r>
            <w:r>
              <w:rPr>
                <w:rStyle w:val="span"/>
                <w:rFonts w:ascii="Fira Sans Light" w:eastAsia="Fira Sans Light" w:hAnsi="Fira Sans Light" w:cs="Fira Sans Light"/>
                <w:color w:val="000000"/>
                <w:sz w:val="20"/>
                <w:szCs w:val="20"/>
              </w:rPr>
              <w:t>of</w:t>
            </w:r>
            <w:r w:rsidRPr="00165FE9">
              <w:rPr>
                <w:rStyle w:val="span"/>
                <w:rFonts w:ascii="Fira Sans Light" w:eastAsia="Fira Sans Light" w:hAnsi="Fira Sans Light" w:cs="Fira Sans Light"/>
                <w:color w:val="000000"/>
                <w:sz w:val="20"/>
                <w:szCs w:val="20"/>
              </w:rPr>
              <w:t xml:space="preserve"> improvement.</w:t>
            </w:r>
          </w:p>
          <w:p w14:paraId="3C16C906" w14:textId="4B34D60D" w:rsidR="0095249D" w:rsidRDefault="00F02E26" w:rsidP="0095249D">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Skilled in running</w:t>
            </w:r>
            <w:r w:rsidR="0095249D" w:rsidRPr="001800E2">
              <w:rPr>
                <w:rStyle w:val="span"/>
                <w:rFonts w:ascii="Fira Sans Light" w:eastAsia="Fira Sans Light" w:hAnsi="Fira Sans Light" w:cs="Fira Sans Light"/>
                <w:color w:val="000000"/>
                <w:sz w:val="20"/>
                <w:szCs w:val="20"/>
              </w:rPr>
              <w:t xml:space="preserve"> various load testing strategies, including stress testing, endurance testing,</w:t>
            </w:r>
            <w:r>
              <w:rPr>
                <w:rStyle w:val="span"/>
                <w:rFonts w:ascii="Fira Sans Light" w:eastAsia="Fira Sans Light" w:hAnsi="Fira Sans Light" w:cs="Fira Sans Light"/>
                <w:color w:val="000000"/>
                <w:sz w:val="20"/>
                <w:szCs w:val="20"/>
              </w:rPr>
              <w:t xml:space="preserve"> Soak testing</w:t>
            </w:r>
            <w:r w:rsidR="0095249D" w:rsidRPr="001800E2">
              <w:rPr>
                <w:rStyle w:val="span"/>
                <w:rFonts w:ascii="Fira Sans Light" w:eastAsia="Fira Sans Light" w:hAnsi="Fira Sans Light" w:cs="Fira Sans Light"/>
                <w:color w:val="000000"/>
                <w:sz w:val="20"/>
                <w:szCs w:val="20"/>
              </w:rPr>
              <w:t xml:space="preserve"> and spike testing, to identify system bottlenecks and ensure the scalability and reliability of complex software systems</w:t>
            </w:r>
          </w:p>
          <w:p w14:paraId="45048CBC" w14:textId="3D63517B" w:rsidR="00910025" w:rsidRDefault="00910025" w:rsidP="0095249D">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910025">
              <w:rPr>
                <w:rStyle w:val="span"/>
                <w:rFonts w:ascii="Fira Sans Light" w:eastAsia="Fira Sans Light" w:hAnsi="Fira Sans Light" w:cs="Fira Sans Light"/>
                <w:color w:val="000000"/>
                <w:sz w:val="20"/>
                <w:szCs w:val="20"/>
              </w:rPr>
              <w:t>Skilled in analyzing test results and collaborating with development teams to perform root cause analysis of performance issues, ultimately leading to the identification and implementation of corrective actions.</w:t>
            </w:r>
          </w:p>
          <w:p w14:paraId="1BDFA243" w14:textId="77777777" w:rsidR="00EC1CCC" w:rsidRDefault="00EC1CCC" w:rsidP="00EC1CCC">
            <w:pPr>
              <w:pStyle w:val="divdocumentulli"/>
              <w:spacing w:before="60" w:line="260" w:lineRule="atLeast"/>
              <w:rPr>
                <w:rStyle w:val="span"/>
                <w:rFonts w:ascii="Fira Sans Light" w:eastAsia="Fira Sans Light" w:hAnsi="Fira Sans Light" w:cs="Fira Sans Light"/>
                <w:color w:val="000000"/>
                <w:sz w:val="20"/>
                <w:szCs w:val="20"/>
              </w:rPr>
            </w:pPr>
          </w:p>
          <w:p w14:paraId="2F760A09" w14:textId="77777777" w:rsidR="00EC1CCC" w:rsidRDefault="00EC1CCC" w:rsidP="00EC1CCC">
            <w:pPr>
              <w:pStyle w:val="divdocumentulli"/>
              <w:spacing w:before="60" w:line="260" w:lineRule="atLeast"/>
              <w:rPr>
                <w:rStyle w:val="span"/>
                <w:rFonts w:ascii="Fira Sans Light" w:eastAsia="Fira Sans Light" w:hAnsi="Fira Sans Light" w:cs="Fira Sans Light"/>
                <w:color w:val="000000"/>
                <w:sz w:val="20"/>
                <w:szCs w:val="20"/>
              </w:rPr>
            </w:pPr>
          </w:p>
          <w:p w14:paraId="69572ACA" w14:textId="77777777" w:rsidR="00EC1CCC" w:rsidRDefault="00EC1CCC" w:rsidP="00EC1CCC">
            <w:pPr>
              <w:pStyle w:val="divdocumentulli"/>
              <w:spacing w:before="60" w:line="260" w:lineRule="atLeast"/>
              <w:rPr>
                <w:rStyle w:val="span"/>
                <w:rFonts w:ascii="Fira Sans Light" w:eastAsia="Fira Sans Light" w:hAnsi="Fira Sans Light" w:cs="Fira Sans Light"/>
                <w:color w:val="000000"/>
                <w:sz w:val="20"/>
                <w:szCs w:val="20"/>
              </w:rPr>
            </w:pPr>
          </w:p>
          <w:p w14:paraId="62BF4EFE" w14:textId="77777777" w:rsidR="001800E2" w:rsidRPr="001800E2" w:rsidRDefault="001800E2" w:rsidP="001800E2">
            <w:pPr>
              <w:pStyle w:val="documentexperienceparagraphspacing"/>
              <w:rPr>
                <w:rStyle w:val="documentleft-box"/>
                <w:rFonts w:ascii="Fira Sans Light" w:eastAsia="Fira Sans Light" w:hAnsi="Fira Sans Light" w:cs="Fira Sans Light"/>
                <w:b/>
                <w:bCs/>
                <w:color w:val="000000"/>
                <w:u w:val="single"/>
              </w:rPr>
            </w:pPr>
            <w:r w:rsidRPr="001800E2">
              <w:rPr>
                <w:rStyle w:val="documentleft-box"/>
                <w:rFonts w:ascii="Fira Sans Light" w:eastAsia="Fira Sans Light" w:hAnsi="Fira Sans Light" w:cs="Fira Sans Light"/>
                <w:b/>
                <w:bCs/>
                <w:color w:val="000000"/>
                <w:u w:val="single"/>
              </w:rPr>
              <w:lastRenderedPageBreak/>
              <w:t>Customer Centric:</w:t>
            </w:r>
          </w:p>
          <w:p w14:paraId="604653F8" w14:textId="77777777" w:rsidR="001800E2" w:rsidRPr="001800E2" w:rsidRDefault="001800E2" w:rsidP="001800E2">
            <w:pPr>
              <w:pStyle w:val="documentexperienceparagraphspacing"/>
              <w:numPr>
                <w:ilvl w:val="0"/>
                <w:numId w:val="13"/>
              </w:numPr>
              <w:rPr>
                <w:rStyle w:val="documentleft-box"/>
                <w:rFonts w:ascii="Fira Sans Light" w:eastAsia="Fira Sans Light" w:hAnsi="Fira Sans Light" w:cs="Fira Sans Light"/>
                <w:b/>
                <w:bCs/>
                <w:color w:val="000000"/>
              </w:rPr>
            </w:pPr>
            <w:r w:rsidRPr="001800E2">
              <w:rPr>
                <w:rStyle w:val="documentleft-box"/>
                <w:rFonts w:ascii="Fira Sans Light" w:eastAsia="Fira Sans Light" w:hAnsi="Fira Sans Light" w:cs="Fira Sans Light"/>
                <w:color w:val="000000"/>
              </w:rPr>
              <w:t>Demonstrated experience in delivering successful customer</w:t>
            </w:r>
            <w:r>
              <w:rPr>
                <w:rStyle w:val="documentleft-box"/>
                <w:rFonts w:ascii="Fira Sans Light" w:eastAsia="Fira Sans Light" w:hAnsi="Fira Sans Light" w:cs="Fira Sans Light"/>
                <w:color w:val="000000"/>
              </w:rPr>
              <w:t xml:space="preserve"> </w:t>
            </w:r>
            <w:r w:rsidRPr="001800E2">
              <w:rPr>
                <w:rStyle w:val="documentleft-box"/>
                <w:rFonts w:ascii="Fira Sans Light" w:eastAsia="Fira Sans Light" w:hAnsi="Fira Sans Light" w:cs="Fira Sans Light"/>
                <w:color w:val="000000"/>
              </w:rPr>
              <w:t>demos and presentations</w:t>
            </w:r>
          </w:p>
          <w:p w14:paraId="051027F1" w14:textId="77777777" w:rsidR="001800E2" w:rsidRPr="001800E2" w:rsidRDefault="001800E2" w:rsidP="001800E2">
            <w:pPr>
              <w:pStyle w:val="documentexperienceparagraphspacing"/>
              <w:numPr>
                <w:ilvl w:val="0"/>
                <w:numId w:val="13"/>
              </w:numPr>
              <w:rPr>
                <w:rStyle w:val="documentleft-box"/>
                <w:rFonts w:ascii="Fira Sans Light" w:eastAsia="Fira Sans Light" w:hAnsi="Fira Sans Light" w:cs="Fira Sans Light"/>
                <w:b/>
                <w:bCs/>
                <w:color w:val="000000"/>
              </w:rPr>
            </w:pPr>
            <w:r w:rsidRPr="001800E2">
              <w:rPr>
                <w:rStyle w:val="documentleft-box"/>
                <w:rFonts w:ascii="Fira Sans Light" w:eastAsia="Fira Sans Light" w:hAnsi="Fira Sans Light" w:cs="Fira Sans Light"/>
                <w:color w:val="000000"/>
              </w:rPr>
              <w:t>Proven experience in managing customer projects, including project planning, execution, and delivery, while ensuring customer satisfaction and meeting project deadlines</w:t>
            </w:r>
          </w:p>
          <w:p w14:paraId="57D8E9AB" w14:textId="77777777" w:rsidR="001800E2" w:rsidRPr="001800E2" w:rsidRDefault="001800E2" w:rsidP="001800E2">
            <w:pPr>
              <w:pStyle w:val="documentexperienceparagraphspacing"/>
              <w:numPr>
                <w:ilvl w:val="0"/>
                <w:numId w:val="13"/>
              </w:numPr>
              <w:rPr>
                <w:rStyle w:val="documentleft-box"/>
                <w:rFonts w:ascii="Fira Sans Light" w:eastAsia="Fira Sans Light" w:hAnsi="Fira Sans Light" w:cs="Fira Sans Light"/>
                <w:b/>
                <w:bCs/>
                <w:color w:val="000000"/>
              </w:rPr>
            </w:pPr>
            <w:r w:rsidRPr="001800E2">
              <w:rPr>
                <w:rStyle w:val="documentleft-box"/>
                <w:rFonts w:ascii="Fira Sans Light" w:eastAsia="Fira Sans Light" w:hAnsi="Fira Sans Light" w:cs="Fira Sans Light"/>
                <w:color w:val="000000"/>
              </w:rPr>
              <w:t>Demonstrated ability to work closely with customers to identify and prioritize project requirements, and to communicate project status and progress effectively</w:t>
            </w:r>
          </w:p>
          <w:p w14:paraId="378929E7" w14:textId="77777777" w:rsidR="001800E2" w:rsidRDefault="001800E2" w:rsidP="001800E2">
            <w:pPr>
              <w:pStyle w:val="documentexperienceparagraphspacing"/>
              <w:numPr>
                <w:ilvl w:val="0"/>
                <w:numId w:val="2"/>
              </w:numPr>
              <w:rPr>
                <w:rStyle w:val="documentleft-box"/>
                <w:rFonts w:ascii="Fira Sans Light" w:eastAsia="Fira Sans Light" w:hAnsi="Fira Sans Light" w:cs="Fira Sans Light"/>
                <w:color w:val="000000"/>
              </w:rPr>
            </w:pPr>
            <w:r w:rsidRPr="001800E2">
              <w:rPr>
                <w:rStyle w:val="documentleft-box"/>
                <w:rFonts w:ascii="Fira Sans Light" w:eastAsia="Fira Sans Light" w:hAnsi="Fira Sans Light" w:cs="Fira Sans Light"/>
                <w:color w:val="000000"/>
              </w:rPr>
              <w:t>Understanding of project management methodologies such as Agile, Waterfall, and Scrum, and the ability to apply those methodologies to customer projects as needed</w:t>
            </w:r>
          </w:p>
          <w:p w14:paraId="4B23DBD2" w14:textId="77777777" w:rsidR="00EC1CCC" w:rsidRPr="001800E2" w:rsidRDefault="00EC1CCC" w:rsidP="00EC1CCC">
            <w:pPr>
              <w:pStyle w:val="documentexperienceparagraphspacing"/>
              <w:ind w:left="720"/>
              <w:rPr>
                <w:rStyle w:val="span"/>
                <w:rFonts w:ascii="Fira Sans Light" w:eastAsia="Fira Sans Light" w:hAnsi="Fira Sans Light" w:cs="Fira Sans Light"/>
                <w:color w:val="000000"/>
              </w:rPr>
            </w:pPr>
          </w:p>
          <w:p w14:paraId="5B6B0FF5" w14:textId="77777777" w:rsidR="001800E2" w:rsidRPr="001800E2" w:rsidRDefault="001800E2" w:rsidP="001800E2">
            <w:pPr>
              <w:pStyle w:val="divdocumentulli"/>
              <w:spacing w:before="60" w:line="260" w:lineRule="atLeast"/>
              <w:rPr>
                <w:rStyle w:val="span"/>
                <w:rFonts w:ascii="Fira Sans Light" w:eastAsia="Fira Sans Light" w:hAnsi="Fira Sans Light" w:cs="Fira Sans Light"/>
                <w:b/>
                <w:bCs/>
                <w:color w:val="000000"/>
                <w:sz w:val="20"/>
                <w:szCs w:val="20"/>
                <w:u w:val="single"/>
              </w:rPr>
            </w:pPr>
            <w:r w:rsidRPr="001800E2">
              <w:rPr>
                <w:rStyle w:val="span"/>
                <w:rFonts w:ascii="Fira Sans Light" w:eastAsia="Fira Sans Light" w:hAnsi="Fira Sans Light" w:cs="Fira Sans Light"/>
                <w:b/>
                <w:bCs/>
                <w:color w:val="000000"/>
                <w:sz w:val="20"/>
                <w:szCs w:val="20"/>
                <w:u w:val="single"/>
              </w:rPr>
              <w:t>End to End execution:</w:t>
            </w:r>
          </w:p>
          <w:p w14:paraId="67AC553E" w14:textId="77777777" w:rsidR="00910025" w:rsidRPr="00910025" w:rsidRDefault="00910025" w:rsidP="00910025">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910025">
              <w:rPr>
                <w:rStyle w:val="span"/>
                <w:rFonts w:ascii="Fira Sans Light" w:eastAsia="Fira Sans Light" w:hAnsi="Fira Sans Light" w:cs="Fira Sans Light"/>
                <w:color w:val="000000"/>
                <w:sz w:val="20"/>
                <w:szCs w:val="20"/>
              </w:rPr>
              <w:t>Proficient in reporting bugs, risks, and issues to the project team, ensuring effective communication and collaboration to drive prompt resolutions.</w:t>
            </w:r>
          </w:p>
          <w:p w14:paraId="594F0729" w14:textId="77777777" w:rsidR="00910025" w:rsidRPr="00910025" w:rsidRDefault="00910025" w:rsidP="00910025">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910025">
              <w:rPr>
                <w:rStyle w:val="span"/>
                <w:rFonts w:ascii="Fira Sans Light" w:eastAsia="Fira Sans Light" w:hAnsi="Fira Sans Light" w:cs="Fira Sans Light"/>
                <w:color w:val="000000"/>
                <w:sz w:val="20"/>
                <w:szCs w:val="20"/>
              </w:rPr>
              <w:t>Experienced in conducting test triage with technical architects, development leads, and platform support, facilitating comprehensive analysis of results and aligning stakeholders on the necessary actions.</w:t>
            </w:r>
          </w:p>
          <w:p w14:paraId="0DC7D4EF" w14:textId="0A7820BA" w:rsidR="00910025" w:rsidRPr="00910025" w:rsidRDefault="00910025" w:rsidP="00910025">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910025">
              <w:rPr>
                <w:rStyle w:val="span"/>
                <w:rFonts w:ascii="Fira Sans Light" w:eastAsia="Fira Sans Light" w:hAnsi="Fira Sans Light" w:cs="Fira Sans Light"/>
                <w:color w:val="000000"/>
                <w:sz w:val="20"/>
                <w:szCs w:val="20"/>
              </w:rPr>
              <w:t>Contributed to the creation and publishing of relevant reports, including status updates and completion reports, to project stakeholders, ensuring transparency and keeping all parties informed about the project's progress.</w:t>
            </w:r>
          </w:p>
          <w:p w14:paraId="35500A96" w14:textId="2639ADA8" w:rsidR="001800E2" w:rsidRPr="001800E2" w:rsidRDefault="001800E2" w:rsidP="001800E2">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1800E2">
              <w:rPr>
                <w:rStyle w:val="span"/>
                <w:rFonts w:ascii="Fira Sans Light" w:eastAsia="Fira Sans Light" w:hAnsi="Fira Sans Light" w:cs="Fira Sans Light"/>
                <w:color w:val="000000"/>
                <w:sz w:val="20"/>
                <w:szCs w:val="20"/>
              </w:rPr>
              <w:t>Proficient in onboarding accounts, subscriptions, and execution of DATA, VOICE, SMS sessions via real sims/simulators, including Sigos, Seagull, Spirent, CDBS OCS/RESTGW simulator, and performing billing functionalities checks.</w:t>
            </w:r>
          </w:p>
          <w:p w14:paraId="579A4111" w14:textId="77777777" w:rsidR="001800E2" w:rsidRPr="001800E2" w:rsidRDefault="001800E2" w:rsidP="001800E2">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1800E2">
              <w:rPr>
                <w:rStyle w:val="span"/>
                <w:rFonts w:ascii="Fira Sans Light" w:eastAsia="Fira Sans Light" w:hAnsi="Fira Sans Light" w:cs="Fira Sans Light"/>
                <w:color w:val="000000"/>
                <w:sz w:val="20"/>
                <w:szCs w:val="20"/>
              </w:rPr>
              <w:t>Possess expertise in node-level testing, with strong analytical and debugging skills in HLR/HSS, PGW, DRA, AAA, and RESTGW.</w:t>
            </w:r>
          </w:p>
          <w:p w14:paraId="6405A98D" w14:textId="77777777" w:rsidR="001800E2" w:rsidRPr="001800E2" w:rsidRDefault="001800E2" w:rsidP="001800E2">
            <w:pPr>
              <w:pStyle w:val="divdocumentulli"/>
              <w:numPr>
                <w:ilvl w:val="0"/>
                <w:numId w:val="2"/>
              </w:numPr>
              <w:spacing w:before="60" w:line="260" w:lineRule="atLeast"/>
              <w:rPr>
                <w:rStyle w:val="span"/>
                <w:rFonts w:ascii="Fira Sans Light" w:eastAsia="Fira Sans Light" w:hAnsi="Fira Sans Light" w:cs="Fira Sans Light"/>
                <w:color w:val="000000"/>
                <w:sz w:val="20"/>
                <w:szCs w:val="20"/>
              </w:rPr>
            </w:pPr>
            <w:r w:rsidRPr="001800E2">
              <w:rPr>
                <w:rStyle w:val="span"/>
                <w:rFonts w:ascii="Fira Sans Light" w:eastAsia="Fira Sans Light" w:hAnsi="Fira Sans Light" w:cs="Fira Sans Light"/>
                <w:color w:val="000000"/>
                <w:sz w:val="20"/>
                <w:szCs w:val="20"/>
              </w:rPr>
              <w:t>Work experience with microservices, Kubernetes, and strong knowledge of SQL and database management systems (MySQL), capable of designing and implementing scalable and highly available database architectures</w:t>
            </w:r>
          </w:p>
          <w:p w14:paraId="225BFD4D" w14:textId="3E1143F9" w:rsidR="00D128A7" w:rsidRDefault="00D128A7">
            <w:pPr>
              <w:pStyle w:val="documentexperienceparagraphspacing"/>
              <w:rPr>
                <w:rStyle w:val="documentleft-box"/>
                <w:rFonts w:eastAsia="Fira Sans Light"/>
              </w:rPr>
            </w:pPr>
          </w:p>
          <w:p w14:paraId="376973FF" w14:textId="77777777" w:rsidR="00D128A7" w:rsidRDefault="00D128A7">
            <w:pPr>
              <w:pStyle w:val="documentexperienceparagraphspacing"/>
              <w:rPr>
                <w:rStyle w:val="documentleft-box"/>
                <w:rFonts w:ascii="Fira Sans Light" w:eastAsia="Fira Sans Light" w:hAnsi="Fira Sans Light" w:cs="Fira Sans Light"/>
                <w:color w:val="000000"/>
              </w:rPr>
            </w:pPr>
          </w:p>
          <w:p w14:paraId="44A3CC3C" w14:textId="12742FE8" w:rsidR="00F02629" w:rsidRDefault="00F02629" w:rsidP="00F02629">
            <w:pPr>
              <w:pStyle w:val="documentpaddedline"/>
              <w:spacing w:line="260" w:lineRule="atLeast"/>
              <w:rPr>
                <w:rStyle w:val="documenttxtBold"/>
                <w:color w:val="000000"/>
                <w:sz w:val="20"/>
                <w:szCs w:val="20"/>
              </w:rPr>
            </w:pPr>
            <w:r>
              <w:rPr>
                <w:rStyle w:val="documenttxtBold"/>
                <w:color w:val="000000"/>
                <w:sz w:val="20"/>
                <w:szCs w:val="20"/>
              </w:rPr>
              <w:t>S</w:t>
            </w:r>
            <w:r>
              <w:rPr>
                <w:rStyle w:val="documenttxtBold"/>
                <w:sz w:val="20"/>
                <w:szCs w:val="20"/>
              </w:rPr>
              <w:t xml:space="preserve">enior Consultant I – </w:t>
            </w:r>
            <w:r w:rsidR="00C1143A">
              <w:rPr>
                <w:rStyle w:val="documenttxtBold"/>
                <w:sz w:val="20"/>
                <w:szCs w:val="20"/>
              </w:rPr>
              <w:t>Jan</w:t>
            </w:r>
            <w:r>
              <w:rPr>
                <w:rStyle w:val="documenttxtBold"/>
                <w:sz w:val="20"/>
                <w:szCs w:val="20"/>
              </w:rPr>
              <w:t>/20</w:t>
            </w:r>
            <w:r w:rsidR="00C1143A">
              <w:rPr>
                <w:rStyle w:val="documenttxtBold"/>
                <w:sz w:val="20"/>
                <w:szCs w:val="20"/>
              </w:rPr>
              <w:t>18</w:t>
            </w:r>
            <w:r>
              <w:rPr>
                <w:rStyle w:val="documenttxtBold"/>
                <w:sz w:val="20"/>
                <w:szCs w:val="20"/>
              </w:rPr>
              <w:t xml:space="preserve"> </w:t>
            </w:r>
            <w:r w:rsidR="00C1143A">
              <w:rPr>
                <w:rStyle w:val="documenttxtBold"/>
                <w:sz w:val="20"/>
                <w:szCs w:val="20"/>
              </w:rPr>
              <w:t>–</w:t>
            </w:r>
            <w:r>
              <w:rPr>
                <w:rStyle w:val="documenttxtBold"/>
                <w:sz w:val="20"/>
                <w:szCs w:val="20"/>
              </w:rPr>
              <w:t xml:space="preserve"> </w:t>
            </w:r>
            <w:r w:rsidR="00C1143A">
              <w:rPr>
                <w:rStyle w:val="documenttxtBold"/>
                <w:sz w:val="20"/>
                <w:szCs w:val="20"/>
              </w:rPr>
              <w:t>May/2022</w:t>
            </w:r>
          </w:p>
          <w:p w14:paraId="5ADF047E" w14:textId="4C937F76" w:rsidR="00F02629" w:rsidRPr="001800E2" w:rsidRDefault="00F02629" w:rsidP="00F02629">
            <w:pPr>
              <w:pStyle w:val="documentpaddedline"/>
              <w:spacing w:line="260" w:lineRule="atLeast"/>
              <w:rPr>
                <w:rStyle w:val="documentcompanyname"/>
                <w:color w:val="000000"/>
                <w:sz w:val="20"/>
                <w:szCs w:val="20"/>
              </w:rPr>
            </w:pPr>
            <w:r>
              <w:rPr>
                <w:rStyle w:val="documentcompanyname"/>
                <w:color w:val="000000"/>
                <w:sz w:val="20"/>
                <w:szCs w:val="20"/>
              </w:rPr>
              <w:t>Capgemini – Bangalore, India</w:t>
            </w:r>
          </w:p>
          <w:p w14:paraId="38BC48CA" w14:textId="7439CBB5" w:rsidR="00F02629" w:rsidRDefault="00F02629" w:rsidP="00F02629">
            <w:pPr>
              <w:pStyle w:val="documentpaddedline"/>
              <w:spacing w:line="260" w:lineRule="atLeast"/>
              <w:rPr>
                <w:rStyle w:val="documentcompanyname"/>
                <w:color w:val="000000"/>
                <w:sz w:val="20"/>
                <w:szCs w:val="20"/>
              </w:rPr>
            </w:pPr>
            <w:r>
              <w:rPr>
                <w:rStyle w:val="documentcompanyname"/>
                <w:color w:val="000000"/>
                <w:sz w:val="20"/>
                <w:szCs w:val="20"/>
              </w:rPr>
              <w:t>Project: NOKIA WING</w:t>
            </w:r>
          </w:p>
          <w:p w14:paraId="6848CBB3" w14:textId="3450BA84" w:rsidR="00F02629" w:rsidRDefault="00F02629" w:rsidP="00F02629">
            <w:pPr>
              <w:pStyle w:val="documentpaddedline"/>
              <w:spacing w:line="260" w:lineRule="atLeast"/>
              <w:rPr>
                <w:rStyle w:val="documentcompanyname"/>
                <w:color w:val="000000"/>
                <w:sz w:val="20"/>
                <w:szCs w:val="20"/>
              </w:rPr>
            </w:pPr>
            <w:r>
              <w:rPr>
                <w:rStyle w:val="documentcompanyname"/>
                <w:color w:val="000000"/>
                <w:sz w:val="20"/>
                <w:szCs w:val="20"/>
              </w:rPr>
              <w:t>Roles and Responsibilities:</w:t>
            </w:r>
          </w:p>
          <w:p w14:paraId="0AF07EE4" w14:textId="77777777" w:rsidR="00600BEC" w:rsidRDefault="0076535C">
            <w:pPr>
              <w:pStyle w:val="divdocumentulli"/>
              <w:numPr>
                <w:ilvl w:val="0"/>
                <w:numId w:val="3"/>
              </w:numPr>
              <w:spacing w:before="60"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SIT Lead for Nokia WING Release testing</w:t>
            </w:r>
          </w:p>
          <w:p w14:paraId="4740A19B" w14:textId="77777777" w:rsidR="00600BEC" w:rsidRDefault="0076535C">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Involved in Performance and load testing</w:t>
            </w:r>
          </w:p>
          <w:p w14:paraId="15849AAB" w14:textId="77777777" w:rsidR="00600BEC" w:rsidRDefault="0076535C">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Contributed in developing Framework for automating provision applications and mobile device in robot frame work with python, Appium, selenium and for Performance &amp; load testing tool integration to suite requirement</w:t>
            </w:r>
          </w:p>
          <w:p w14:paraId="1B2E400E" w14:textId="77777777" w:rsidR="00600BEC" w:rsidRDefault="0076535C">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Deriving test plan for newly added functionalities</w:t>
            </w:r>
          </w:p>
          <w:p w14:paraId="585C19D3" w14:textId="77777777" w:rsidR="00600BEC" w:rsidRDefault="0076535C">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Peer review of test cases and involved in execution of API test case using JSON with the help of SOUP/REST/POSTMAN clients</w:t>
            </w:r>
          </w:p>
          <w:p w14:paraId="60578B18" w14:textId="77777777" w:rsidR="00600BEC" w:rsidRDefault="0076535C">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Regression testing for every new build</w:t>
            </w:r>
          </w:p>
          <w:p w14:paraId="197FF096" w14:textId="77777777" w:rsidR="00600BEC" w:rsidRDefault="0076535C">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Complete end to end Rest API testing and automation of Rest API in robot framework with python</w:t>
            </w:r>
          </w:p>
          <w:p w14:paraId="5C3D6E4D" w14:textId="1B2776EB" w:rsidR="00600BEC" w:rsidRDefault="0076535C">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Performance and load testing using Jmeter, Webload, Blaze meter Provisioning of mobile subscribers and applying offers</w:t>
            </w:r>
          </w:p>
          <w:p w14:paraId="3BBD6893" w14:textId="77777777" w:rsidR="00600BEC" w:rsidRDefault="0076535C">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lastRenderedPageBreak/>
              <w:t>Execution of the CS and PS Call's and checking the Billings functionalities</w:t>
            </w:r>
          </w:p>
          <w:p w14:paraId="6C6198C1" w14:textId="77777777" w:rsidR="00600BEC" w:rsidRDefault="0076535C">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Timely QC update of executed test cases</w:t>
            </w:r>
          </w:p>
          <w:p w14:paraId="772E1DA5" w14:textId="77777777" w:rsidR="00600BEC" w:rsidRDefault="0076535C">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Reporting and tracking issues using QC</w:t>
            </w:r>
          </w:p>
          <w:p w14:paraId="3F3434C2" w14:textId="77777777" w:rsidR="00600BEC" w:rsidRDefault="0076535C">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Regular project review meetings with internal teams and with Customer</w:t>
            </w:r>
          </w:p>
          <w:p w14:paraId="46202C79" w14:textId="77777777" w:rsidR="00F02629" w:rsidRDefault="00F02629">
            <w:pPr>
              <w:pStyle w:val="documentexperienceparagraphspacing"/>
              <w:rPr>
                <w:rStyle w:val="documentleft-box"/>
                <w:rFonts w:ascii="Fira Sans Light" w:eastAsia="Fira Sans Light" w:hAnsi="Fira Sans Light" w:cs="Fira Sans Light"/>
                <w:color w:val="000000"/>
              </w:rPr>
            </w:pPr>
          </w:p>
          <w:p w14:paraId="5B56FC97" w14:textId="4184D342" w:rsidR="00F02629" w:rsidRDefault="00F02629" w:rsidP="00F02629">
            <w:pPr>
              <w:pStyle w:val="documentpaddedline"/>
              <w:spacing w:line="260" w:lineRule="atLeast"/>
              <w:rPr>
                <w:rStyle w:val="documenttxtBold"/>
                <w:color w:val="000000"/>
                <w:sz w:val="20"/>
                <w:szCs w:val="20"/>
              </w:rPr>
            </w:pPr>
            <w:r>
              <w:rPr>
                <w:rStyle w:val="documenttxtBold"/>
                <w:color w:val="000000"/>
                <w:sz w:val="20"/>
                <w:szCs w:val="20"/>
              </w:rPr>
              <w:t>S</w:t>
            </w:r>
            <w:r>
              <w:rPr>
                <w:rStyle w:val="documenttxtBold"/>
                <w:sz w:val="20"/>
                <w:szCs w:val="20"/>
              </w:rPr>
              <w:t>enior Test Engineer – Feb/2017 – Jan/2018</w:t>
            </w:r>
          </w:p>
          <w:p w14:paraId="3D689BCF" w14:textId="77777777" w:rsidR="00F02629" w:rsidRPr="001800E2" w:rsidRDefault="00F02629" w:rsidP="00F02629">
            <w:pPr>
              <w:pStyle w:val="documentpaddedline"/>
              <w:spacing w:line="260" w:lineRule="atLeast"/>
              <w:rPr>
                <w:rStyle w:val="documentcompanyname"/>
                <w:color w:val="000000"/>
                <w:sz w:val="20"/>
                <w:szCs w:val="20"/>
              </w:rPr>
            </w:pPr>
            <w:r>
              <w:rPr>
                <w:rStyle w:val="documentcompanyname"/>
                <w:color w:val="000000"/>
                <w:sz w:val="20"/>
                <w:szCs w:val="20"/>
              </w:rPr>
              <w:t>Capgemini – Bangalore, India</w:t>
            </w:r>
          </w:p>
          <w:p w14:paraId="50D8CD05" w14:textId="005E2C70" w:rsidR="00600BEC" w:rsidRDefault="00F02629" w:rsidP="00F02629">
            <w:pPr>
              <w:pStyle w:val="documentpaddedline"/>
              <w:spacing w:line="260" w:lineRule="atLeast"/>
              <w:rPr>
                <w:rStyle w:val="documentleft-box"/>
                <w:rFonts w:ascii="Fira Sans Light" w:eastAsia="Fira Sans Light" w:hAnsi="Fira Sans Light" w:cs="Fira Sans Light"/>
                <w:color w:val="000000"/>
              </w:rPr>
            </w:pPr>
            <w:r>
              <w:rPr>
                <w:rStyle w:val="documentcompanyname"/>
                <w:color w:val="000000"/>
                <w:sz w:val="20"/>
                <w:szCs w:val="20"/>
              </w:rPr>
              <w:t>Project: Motorola [Public safety application]</w:t>
            </w:r>
            <w:r w:rsidR="0076535C">
              <w:rPr>
                <w:rStyle w:val="documentleft-box"/>
                <w:rFonts w:ascii="Fira Sans Light" w:eastAsia="Fira Sans Light" w:hAnsi="Fira Sans Light" w:cs="Fira Sans Light"/>
                <w:color w:val="000000"/>
              </w:rPr>
              <w:t> </w:t>
            </w:r>
          </w:p>
          <w:p w14:paraId="0CD8E5F5" w14:textId="29B13BDB" w:rsidR="00F02629" w:rsidRDefault="00F02629" w:rsidP="00F02629">
            <w:pPr>
              <w:pStyle w:val="documentpaddedline"/>
              <w:spacing w:line="260" w:lineRule="atLeast"/>
              <w:rPr>
                <w:rStyle w:val="documentcompanyname"/>
                <w:color w:val="000000"/>
                <w:sz w:val="20"/>
                <w:szCs w:val="20"/>
              </w:rPr>
            </w:pPr>
            <w:r>
              <w:rPr>
                <w:rStyle w:val="documentcompanyname"/>
                <w:color w:val="000000"/>
                <w:sz w:val="20"/>
                <w:szCs w:val="20"/>
              </w:rPr>
              <w:t xml:space="preserve">Project details: </w:t>
            </w:r>
          </w:p>
          <w:p w14:paraId="4818651E" w14:textId="65B6207B" w:rsidR="00F02629" w:rsidRDefault="00F02629" w:rsidP="00F02629">
            <w:pPr>
              <w:pStyle w:val="documentpaddedline"/>
              <w:spacing w:line="260" w:lineRule="atLeast"/>
              <w:rPr>
                <w:rStyle w:val="span"/>
                <w:rFonts w:ascii="Fira Sans Light" w:eastAsia="Fira Sans Light" w:hAnsi="Fira Sans Light" w:cs="Fira Sans Light"/>
                <w:sz w:val="20"/>
                <w:szCs w:val="20"/>
              </w:rPr>
            </w:pPr>
            <w:r w:rsidRPr="00F02629">
              <w:rPr>
                <w:rStyle w:val="span"/>
                <w:rFonts w:ascii="Fira Sans Light" w:eastAsia="Fira Sans Light" w:hAnsi="Fira Sans Light" w:cs="Fira Sans Light"/>
                <w:sz w:val="20"/>
                <w:szCs w:val="20"/>
              </w:rPr>
              <w:t xml:space="preserve">Motorola’s UPP (Unified PTT Product) is an IMS Based LTE standard Push to Talk over cellular System which provide Half duplex communication over packet data network (3g and 4G). The system working model is based on standard IMS Architecture with UPP server having all the inbuilt capability to function as HSS, CSCF, P-CSCF, S-CSCF, MRF, PSTN Gateway (to IDEN n/w) and Charging. The system allows us to make VOIP calls using the Android/IOS phones having the SIP clients (W7K APP) Installed on it. The Entire Network’s Operation and Maintained is carried out by Linux based OMC from where all the NE’s Upgrade/Fallback, Disaster recovery, Alarms/events, PM Stats and other NE related </w:t>
            </w:r>
            <w:r w:rsidR="00EC1CCC" w:rsidRPr="00F02629">
              <w:rPr>
                <w:rStyle w:val="span"/>
                <w:rFonts w:ascii="Fira Sans Light" w:eastAsia="Fira Sans Light" w:hAnsi="Fira Sans Light" w:cs="Fira Sans Light"/>
                <w:sz w:val="20"/>
                <w:szCs w:val="20"/>
              </w:rPr>
              <w:t>operations</w:t>
            </w:r>
            <w:r w:rsidRPr="00F02629">
              <w:rPr>
                <w:rStyle w:val="span"/>
                <w:rFonts w:ascii="Fira Sans Light" w:eastAsia="Fira Sans Light" w:hAnsi="Fira Sans Light" w:cs="Fira Sans Light"/>
                <w:sz w:val="20"/>
                <w:szCs w:val="20"/>
              </w:rPr>
              <w:t xml:space="preserve"> are taken care.</w:t>
            </w:r>
          </w:p>
          <w:p w14:paraId="6A58CA3A" w14:textId="77777777" w:rsidR="00EC1CCC" w:rsidRPr="00F02629" w:rsidRDefault="00EC1CCC" w:rsidP="00F02629">
            <w:pPr>
              <w:pStyle w:val="documentpaddedline"/>
              <w:spacing w:line="260" w:lineRule="atLeast"/>
              <w:rPr>
                <w:rStyle w:val="span"/>
                <w:rFonts w:ascii="Fira Sans Light" w:eastAsia="Fira Sans Light" w:hAnsi="Fira Sans Light" w:cs="Fira Sans Light"/>
                <w:sz w:val="20"/>
                <w:szCs w:val="20"/>
              </w:rPr>
            </w:pPr>
          </w:p>
          <w:p w14:paraId="7F468669" w14:textId="37D99E0A" w:rsidR="00F02629" w:rsidRPr="00F02629" w:rsidRDefault="00F02629" w:rsidP="00F02629">
            <w:pPr>
              <w:pStyle w:val="documentpaddedline"/>
              <w:spacing w:line="260" w:lineRule="atLeast"/>
              <w:rPr>
                <w:rStyle w:val="span"/>
                <w:rFonts w:ascii="Fira Sans" w:eastAsia="Fira Sans" w:hAnsi="Fira Sans" w:cs="Fira Sans"/>
                <w:b/>
                <w:bCs/>
                <w:color w:val="000000"/>
                <w:sz w:val="20"/>
                <w:szCs w:val="20"/>
              </w:rPr>
            </w:pPr>
            <w:r>
              <w:rPr>
                <w:rStyle w:val="documentcompanyname"/>
                <w:color w:val="000000"/>
                <w:sz w:val="20"/>
                <w:szCs w:val="20"/>
              </w:rPr>
              <w:t>Roles and Responsibilities:</w:t>
            </w:r>
          </w:p>
          <w:p w14:paraId="3ACDCC43" w14:textId="77777777" w:rsidR="00600BEC" w:rsidRDefault="0076535C">
            <w:pPr>
              <w:pStyle w:val="divdocumentulli"/>
              <w:numPr>
                <w:ilvl w:val="0"/>
                <w:numId w:val="4"/>
              </w:numPr>
              <w:spacing w:before="60"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Understanding user requirements and system specifications</w:t>
            </w:r>
          </w:p>
          <w:p w14:paraId="0421F398" w14:textId="77777777" w:rsidR="00600BEC" w:rsidRDefault="0076535C">
            <w:pPr>
              <w:pStyle w:val="divdocumentulli"/>
              <w:numPr>
                <w:ilvl w:val="0"/>
                <w:numId w:val="4"/>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Deriving test cases for new functionality</w:t>
            </w:r>
          </w:p>
          <w:p w14:paraId="258ACC1D" w14:textId="77777777" w:rsidR="00600BEC" w:rsidRDefault="0076535C">
            <w:pPr>
              <w:pStyle w:val="divdocumentulli"/>
              <w:numPr>
                <w:ilvl w:val="0"/>
                <w:numId w:val="4"/>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Test Bed setup and configuration</w:t>
            </w:r>
          </w:p>
          <w:p w14:paraId="58C5295C" w14:textId="77777777" w:rsidR="00600BEC" w:rsidRDefault="0076535C">
            <w:pPr>
              <w:pStyle w:val="divdocumentulli"/>
              <w:numPr>
                <w:ilvl w:val="0"/>
                <w:numId w:val="4"/>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Involved in Execution of test case, and peer Review of test cases</w:t>
            </w:r>
          </w:p>
          <w:p w14:paraId="1ED08A70" w14:textId="77777777" w:rsidR="00600BEC" w:rsidRDefault="0076535C">
            <w:pPr>
              <w:pStyle w:val="divdocumentulli"/>
              <w:numPr>
                <w:ilvl w:val="0"/>
                <w:numId w:val="4"/>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Regression testing for every new build</w:t>
            </w:r>
          </w:p>
          <w:p w14:paraId="415BA043" w14:textId="4B7FE395" w:rsidR="00600BEC" w:rsidRDefault="0076535C">
            <w:pPr>
              <w:pStyle w:val="divdocumentulli"/>
              <w:numPr>
                <w:ilvl w:val="0"/>
                <w:numId w:val="4"/>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Scratch installation and system </w:t>
            </w:r>
            <w:r w:rsidR="00D128A7">
              <w:rPr>
                <w:rStyle w:val="span"/>
                <w:rFonts w:ascii="Fira Sans Light" w:eastAsia="Fira Sans Light" w:hAnsi="Fira Sans Light" w:cs="Fira Sans Light"/>
                <w:color w:val="000000"/>
                <w:sz w:val="20"/>
                <w:szCs w:val="20"/>
              </w:rPr>
              <w:t>upgrade (</w:t>
            </w:r>
            <w:r>
              <w:rPr>
                <w:rStyle w:val="span"/>
                <w:rFonts w:ascii="Fira Sans Light" w:eastAsia="Fira Sans Light" w:hAnsi="Fira Sans Light" w:cs="Fira Sans Light"/>
                <w:color w:val="000000"/>
                <w:sz w:val="20"/>
                <w:szCs w:val="20"/>
              </w:rPr>
              <w:t>includes Installation of EXSi vSphere Client in HP DL380 G8 and G9 servers) + Hands on experience for RPM package installation</w:t>
            </w:r>
          </w:p>
          <w:p w14:paraId="731FFF4E" w14:textId="77777777" w:rsidR="00600BEC" w:rsidRDefault="0076535C">
            <w:pPr>
              <w:pStyle w:val="divdocumentulli"/>
              <w:numPr>
                <w:ilvl w:val="0"/>
                <w:numId w:val="4"/>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Execution of the SIP based Call processing on Functional test cases like Feature, Regression and Sanity</w:t>
            </w:r>
          </w:p>
          <w:p w14:paraId="2D9252CA" w14:textId="77777777" w:rsidR="00600BEC" w:rsidRDefault="0076535C">
            <w:pPr>
              <w:pStyle w:val="divdocumentulli"/>
              <w:numPr>
                <w:ilvl w:val="0"/>
                <w:numId w:val="4"/>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Positive and negative testing for client application validation for IOS and androide mobile applications</w:t>
            </w:r>
          </w:p>
          <w:p w14:paraId="617EE82C" w14:textId="77777777" w:rsidR="00600BEC" w:rsidRDefault="0076535C">
            <w:pPr>
              <w:pStyle w:val="divdocumentulli"/>
              <w:numPr>
                <w:ilvl w:val="0"/>
                <w:numId w:val="4"/>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Involved in Setup migrations/upgrade, and integrating the setups with IMW (intellectual Middle ware)</w:t>
            </w:r>
          </w:p>
          <w:p w14:paraId="5C9DC330" w14:textId="77777777" w:rsidR="00600BEC" w:rsidRDefault="0076535C">
            <w:pPr>
              <w:pStyle w:val="divdocumentulli"/>
              <w:numPr>
                <w:ilvl w:val="0"/>
                <w:numId w:val="4"/>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Working with VMware virtual machines</w:t>
            </w:r>
          </w:p>
          <w:p w14:paraId="2B55F529" w14:textId="77777777" w:rsidR="00600BEC" w:rsidRDefault="0076535C">
            <w:pPr>
              <w:pStyle w:val="divdocumentulli"/>
              <w:numPr>
                <w:ilvl w:val="0"/>
                <w:numId w:val="4"/>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Lab auditing and processing of the observed data to into reports</w:t>
            </w:r>
          </w:p>
          <w:p w14:paraId="1BAAEEE1" w14:textId="77777777" w:rsidR="00600BEC" w:rsidRDefault="0076535C">
            <w:pPr>
              <w:pStyle w:val="divdocumentulli"/>
              <w:numPr>
                <w:ilvl w:val="0"/>
                <w:numId w:val="4"/>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Daily observations of Lab machines, lab servers and lab equipment</w:t>
            </w:r>
          </w:p>
          <w:p w14:paraId="079ADE12" w14:textId="77777777" w:rsidR="00600BEC" w:rsidRDefault="0076535C">
            <w:pPr>
              <w:pStyle w:val="divdocumentulli"/>
              <w:numPr>
                <w:ilvl w:val="0"/>
                <w:numId w:val="4"/>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Upgrading OS for IOS/androide mobile devices and analyzing logs generated by the device/application (adb, tcpdump, application logs)</w:t>
            </w:r>
          </w:p>
          <w:p w14:paraId="5B461215" w14:textId="77777777" w:rsidR="00600BEC" w:rsidRDefault="0076535C">
            <w:pPr>
              <w:pStyle w:val="divdocumentulli"/>
              <w:numPr>
                <w:ilvl w:val="0"/>
                <w:numId w:val="4"/>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Reporting and tracking issues using HP ALM, JIRA</w:t>
            </w:r>
          </w:p>
          <w:p w14:paraId="2A309CA7" w14:textId="77777777" w:rsidR="00600BEC" w:rsidRDefault="0076535C">
            <w:pPr>
              <w:pStyle w:val="divdocumentulli"/>
              <w:numPr>
                <w:ilvl w:val="0"/>
                <w:numId w:val="4"/>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Regular project review meetings with internal teams and with Customer</w:t>
            </w:r>
          </w:p>
          <w:p w14:paraId="47B3FD82" w14:textId="20FC867B" w:rsidR="00D128A7" w:rsidRPr="00AD3183" w:rsidRDefault="0076535C" w:rsidP="00AD3183">
            <w:pPr>
              <w:pStyle w:val="divdocumentulli"/>
              <w:numPr>
                <w:ilvl w:val="0"/>
                <w:numId w:val="4"/>
              </w:numPr>
              <w:spacing w:line="260" w:lineRule="atLeast"/>
              <w:ind w:left="220" w:hanging="192"/>
              <w:rPr>
                <w:rStyle w:val="documentleft-box"/>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Writing/Running automation scripts using python in google Appium </w:t>
            </w:r>
            <w:r w:rsidR="00D128A7">
              <w:rPr>
                <w:rStyle w:val="span"/>
                <w:rFonts w:ascii="Fira Sans Light" w:eastAsia="Fira Sans Light" w:hAnsi="Fira Sans Light" w:cs="Fira Sans Light"/>
                <w:color w:val="000000"/>
                <w:sz w:val="20"/>
                <w:szCs w:val="20"/>
              </w:rPr>
              <w:t>framework</w:t>
            </w:r>
          </w:p>
          <w:p w14:paraId="33366778" w14:textId="1A7B2611" w:rsidR="00D128A7" w:rsidRDefault="00D128A7">
            <w:pPr>
              <w:pStyle w:val="documentexperienceparagraphspacing"/>
              <w:rPr>
                <w:rStyle w:val="documentleft-box"/>
                <w:rFonts w:ascii="Fira Sans Light" w:eastAsia="Fira Sans Light" w:hAnsi="Fira Sans Light" w:cs="Fira Sans Light"/>
                <w:color w:val="000000"/>
              </w:rPr>
            </w:pPr>
          </w:p>
          <w:p w14:paraId="501CFCB1" w14:textId="77777777" w:rsidR="00EC1CCC" w:rsidRDefault="00EC1CCC">
            <w:pPr>
              <w:pStyle w:val="documentexperienceparagraphspacing"/>
              <w:rPr>
                <w:rStyle w:val="documentleft-box"/>
                <w:rFonts w:ascii="Fira Sans Light" w:eastAsia="Fira Sans Light" w:hAnsi="Fira Sans Light" w:cs="Fira Sans Light"/>
                <w:color w:val="000000"/>
              </w:rPr>
            </w:pPr>
          </w:p>
          <w:p w14:paraId="1FECC415" w14:textId="77777777" w:rsidR="00EC1CCC" w:rsidRDefault="00EC1CCC">
            <w:pPr>
              <w:pStyle w:val="documentexperienceparagraphspacing"/>
              <w:rPr>
                <w:rStyle w:val="documentleft-box"/>
                <w:rFonts w:ascii="Fira Sans Light" w:eastAsia="Fira Sans Light" w:hAnsi="Fira Sans Light" w:cs="Fira Sans Light"/>
                <w:color w:val="000000"/>
              </w:rPr>
            </w:pPr>
          </w:p>
          <w:p w14:paraId="65D61422" w14:textId="77777777" w:rsidR="00EC1CCC" w:rsidRDefault="00EC1CCC">
            <w:pPr>
              <w:pStyle w:val="documentexperienceparagraphspacing"/>
              <w:rPr>
                <w:rStyle w:val="documentleft-box"/>
                <w:rFonts w:ascii="Fira Sans Light" w:eastAsia="Fira Sans Light" w:hAnsi="Fira Sans Light" w:cs="Fira Sans Light"/>
                <w:color w:val="000000"/>
              </w:rPr>
            </w:pPr>
          </w:p>
          <w:p w14:paraId="0C60F94F" w14:textId="77777777" w:rsidR="00EC1CCC" w:rsidRDefault="00EC1CCC">
            <w:pPr>
              <w:pStyle w:val="documentexperienceparagraphspacing"/>
              <w:rPr>
                <w:rStyle w:val="documentleft-box"/>
                <w:rFonts w:ascii="Fira Sans Light" w:eastAsia="Fira Sans Light" w:hAnsi="Fira Sans Light" w:cs="Fira Sans Light"/>
                <w:color w:val="000000"/>
              </w:rPr>
            </w:pPr>
          </w:p>
          <w:p w14:paraId="2C5E6AF2" w14:textId="77777777" w:rsidR="00EC1CCC" w:rsidRDefault="00EC1CCC">
            <w:pPr>
              <w:pStyle w:val="documentexperienceparagraphspacing"/>
              <w:rPr>
                <w:rStyle w:val="documentleft-box"/>
                <w:rFonts w:ascii="Fira Sans Light" w:eastAsia="Fira Sans Light" w:hAnsi="Fira Sans Light" w:cs="Fira Sans Light"/>
                <w:color w:val="000000"/>
              </w:rPr>
            </w:pPr>
          </w:p>
          <w:p w14:paraId="65E949D6" w14:textId="77777777" w:rsidR="00EC1CCC" w:rsidRDefault="00EC1CCC">
            <w:pPr>
              <w:pStyle w:val="documentexperienceparagraphspacing"/>
              <w:rPr>
                <w:rStyle w:val="documentleft-box"/>
                <w:rFonts w:ascii="Fira Sans Light" w:eastAsia="Fira Sans Light" w:hAnsi="Fira Sans Light" w:cs="Fira Sans Light"/>
                <w:color w:val="000000"/>
              </w:rPr>
            </w:pPr>
          </w:p>
          <w:p w14:paraId="45D0AE6C" w14:textId="0BB91E62" w:rsidR="00C1143A" w:rsidRDefault="00C1143A" w:rsidP="00C1143A">
            <w:pPr>
              <w:pStyle w:val="documentpaddedline"/>
              <w:spacing w:line="260" w:lineRule="atLeast"/>
              <w:rPr>
                <w:rStyle w:val="documenttxtBold"/>
                <w:color w:val="000000"/>
                <w:sz w:val="20"/>
                <w:szCs w:val="20"/>
              </w:rPr>
            </w:pPr>
            <w:r>
              <w:rPr>
                <w:rStyle w:val="documenttxtBold"/>
                <w:color w:val="000000"/>
                <w:sz w:val="20"/>
                <w:szCs w:val="20"/>
              </w:rPr>
              <w:lastRenderedPageBreak/>
              <w:t>S</w:t>
            </w:r>
            <w:r>
              <w:rPr>
                <w:rStyle w:val="documenttxtBold"/>
                <w:sz w:val="20"/>
                <w:szCs w:val="20"/>
              </w:rPr>
              <w:t>enior Test Engineer – March/2016 – Feb/2017</w:t>
            </w:r>
          </w:p>
          <w:p w14:paraId="71C03E79" w14:textId="0ADFC959" w:rsidR="00C1143A" w:rsidRPr="001800E2" w:rsidRDefault="00C1143A" w:rsidP="00C1143A">
            <w:pPr>
              <w:pStyle w:val="documentpaddedline"/>
              <w:spacing w:line="260" w:lineRule="atLeast"/>
              <w:rPr>
                <w:rStyle w:val="documentcompanyname"/>
                <w:color w:val="000000"/>
                <w:sz w:val="20"/>
                <w:szCs w:val="20"/>
              </w:rPr>
            </w:pPr>
            <w:r>
              <w:rPr>
                <w:rStyle w:val="documentcompanyname"/>
                <w:color w:val="000000"/>
                <w:sz w:val="20"/>
                <w:szCs w:val="20"/>
              </w:rPr>
              <w:t>Capgemini[Aricent, Altran] – Bangalore, India</w:t>
            </w:r>
          </w:p>
          <w:p w14:paraId="77299A12" w14:textId="5E67270F" w:rsidR="00C1143A" w:rsidRDefault="00C1143A" w:rsidP="00C1143A">
            <w:pPr>
              <w:pStyle w:val="documentpaddedline"/>
              <w:spacing w:line="260" w:lineRule="atLeast"/>
              <w:rPr>
                <w:rStyle w:val="documentleft-box"/>
                <w:rFonts w:ascii="Fira Sans Light" w:eastAsia="Fira Sans Light" w:hAnsi="Fira Sans Light" w:cs="Fira Sans Light"/>
                <w:color w:val="000000"/>
              </w:rPr>
            </w:pPr>
            <w:r>
              <w:rPr>
                <w:rStyle w:val="documentcompanyname"/>
                <w:color w:val="000000"/>
                <w:sz w:val="20"/>
                <w:szCs w:val="20"/>
              </w:rPr>
              <w:t>Project: Amadocs [C1 Solution]</w:t>
            </w:r>
            <w:r>
              <w:rPr>
                <w:rStyle w:val="documentleft-box"/>
                <w:rFonts w:ascii="Fira Sans Light" w:eastAsia="Fira Sans Light" w:hAnsi="Fira Sans Light" w:cs="Fira Sans Light"/>
                <w:color w:val="000000"/>
              </w:rPr>
              <w:t> </w:t>
            </w:r>
          </w:p>
          <w:p w14:paraId="017021E3" w14:textId="3652438A" w:rsidR="00C1143A" w:rsidRPr="00C1143A" w:rsidRDefault="00C1143A" w:rsidP="00C1143A">
            <w:pPr>
              <w:pStyle w:val="documentpaddedline"/>
              <w:spacing w:line="260" w:lineRule="atLeast"/>
              <w:rPr>
                <w:rStyle w:val="documentleft-box"/>
                <w:rFonts w:ascii="Fira Sans" w:eastAsia="Fira Sans" w:hAnsi="Fira Sans" w:cs="Fira Sans"/>
                <w:b/>
                <w:bCs/>
                <w:color w:val="000000"/>
                <w:sz w:val="20"/>
                <w:szCs w:val="20"/>
              </w:rPr>
            </w:pPr>
            <w:r>
              <w:rPr>
                <w:rStyle w:val="documentcompanyname"/>
                <w:color w:val="000000"/>
                <w:sz w:val="20"/>
                <w:szCs w:val="20"/>
              </w:rPr>
              <w:t>Roles and Responsibilities:</w:t>
            </w:r>
          </w:p>
          <w:p w14:paraId="5F124125" w14:textId="77777777" w:rsidR="00600BEC" w:rsidRDefault="0076535C">
            <w:pPr>
              <w:pStyle w:val="divdocumentulli"/>
              <w:numPr>
                <w:ilvl w:val="0"/>
                <w:numId w:val="5"/>
              </w:numPr>
              <w:spacing w:before="60"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Understanding user requirements and system specifications</w:t>
            </w:r>
          </w:p>
          <w:p w14:paraId="5A5A1C81" w14:textId="77777777" w:rsidR="00600BEC" w:rsidRDefault="0076535C">
            <w:pPr>
              <w:pStyle w:val="divdocumentulli"/>
              <w:numPr>
                <w:ilvl w:val="0"/>
                <w:numId w:val="5"/>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Deriving test cases for new functionality + Involved in Execution of test case, and peer Review of test cases</w:t>
            </w:r>
          </w:p>
          <w:p w14:paraId="4E046890" w14:textId="77777777" w:rsidR="00600BEC" w:rsidRDefault="0076535C">
            <w:pPr>
              <w:pStyle w:val="divdocumentulli"/>
              <w:numPr>
                <w:ilvl w:val="0"/>
                <w:numId w:val="5"/>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Unit testing, and system testing</w:t>
            </w:r>
          </w:p>
          <w:p w14:paraId="1A2C4524" w14:textId="77777777" w:rsidR="00600BEC" w:rsidRDefault="0076535C">
            <w:pPr>
              <w:pStyle w:val="divdocumentulli"/>
              <w:numPr>
                <w:ilvl w:val="0"/>
                <w:numId w:val="5"/>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Basic knowledge on Offline billing and Online Charging System (CSM,</w:t>
            </w:r>
          </w:p>
          <w:p w14:paraId="2F652DFA" w14:textId="77777777" w:rsidR="00600BEC" w:rsidRDefault="0076535C">
            <w:pPr>
              <w:pStyle w:val="divdocumentulli"/>
              <w:numPr>
                <w:ilvl w:val="0"/>
                <w:numId w:val="5"/>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CRM, RC, and NRC)</w:t>
            </w:r>
          </w:p>
          <w:p w14:paraId="57A196A0" w14:textId="77777777" w:rsidR="00600BEC" w:rsidRDefault="0076535C">
            <w:pPr>
              <w:pStyle w:val="divdocumentulli"/>
              <w:numPr>
                <w:ilvl w:val="0"/>
                <w:numId w:val="5"/>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Involved in Functionality (GUI) and Integration testing</w:t>
            </w:r>
          </w:p>
          <w:p w14:paraId="6D1C6AEA" w14:textId="77777777" w:rsidR="00600BEC" w:rsidRDefault="0076535C">
            <w:pPr>
              <w:pStyle w:val="divdocumentulli"/>
              <w:numPr>
                <w:ilvl w:val="0"/>
                <w:numId w:val="5"/>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Regression testing for every new build</w:t>
            </w:r>
          </w:p>
          <w:p w14:paraId="763E7755" w14:textId="77777777" w:rsidR="00600BEC" w:rsidRDefault="0076535C">
            <w:pPr>
              <w:pStyle w:val="divdocumentulli"/>
              <w:numPr>
                <w:ilvl w:val="0"/>
                <w:numId w:val="5"/>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Reporting and tracking issues using IBM Clear-Quest</w:t>
            </w:r>
          </w:p>
          <w:p w14:paraId="55750079" w14:textId="77777777" w:rsidR="00600BEC" w:rsidRDefault="0076535C">
            <w:pPr>
              <w:pStyle w:val="divdocumentulli"/>
              <w:numPr>
                <w:ilvl w:val="0"/>
                <w:numId w:val="5"/>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Analyzing logs generated by the application</w:t>
            </w:r>
          </w:p>
          <w:p w14:paraId="04A000E5" w14:textId="77777777" w:rsidR="00600BEC" w:rsidRDefault="0076535C">
            <w:pPr>
              <w:pStyle w:val="divdocumentulli"/>
              <w:numPr>
                <w:ilvl w:val="0"/>
                <w:numId w:val="5"/>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Regular project review meetings with internal teams and with Customer</w:t>
            </w:r>
          </w:p>
          <w:p w14:paraId="094F09FE" w14:textId="77777777" w:rsidR="00600BEC" w:rsidRDefault="0076535C">
            <w:pPr>
              <w:pStyle w:val="documentexperienceparagraphspac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383EFC9D" w14:textId="6DEA53DD" w:rsidR="00600BEC" w:rsidRDefault="0076535C">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Associate Trainee, Associate Test Engineer</w:t>
            </w:r>
            <w:r>
              <w:rPr>
                <w:rStyle w:val="span"/>
                <w:rFonts w:ascii="Fira Sans Light" w:eastAsia="Fira Sans Light" w:hAnsi="Fira Sans Light" w:cs="Fira Sans Light"/>
                <w:color w:val="000000"/>
                <w:sz w:val="20"/>
                <w:szCs w:val="20"/>
              </w:rPr>
              <w:t xml:space="preserve">, </w:t>
            </w:r>
            <w:r w:rsidR="00C1143A">
              <w:rPr>
                <w:rStyle w:val="documenttxtBold"/>
                <w:sz w:val="20"/>
                <w:szCs w:val="20"/>
              </w:rPr>
              <w:t>March/201</w:t>
            </w:r>
            <w:r w:rsidR="00246A5C">
              <w:rPr>
                <w:rStyle w:val="documenttxtBold"/>
                <w:sz w:val="20"/>
                <w:szCs w:val="20"/>
              </w:rPr>
              <w:t>3</w:t>
            </w:r>
            <w:r w:rsidR="00C1143A">
              <w:rPr>
                <w:rStyle w:val="documenttxtBold"/>
                <w:sz w:val="20"/>
                <w:szCs w:val="20"/>
              </w:rPr>
              <w:t xml:space="preserve"> – Feb/2016</w:t>
            </w:r>
            <w:r>
              <w:rPr>
                <w:rStyle w:val="documentjobdates"/>
                <w:color w:val="000000"/>
                <w:sz w:val="20"/>
                <w:szCs w:val="20"/>
              </w:rPr>
              <w:t xml:space="preserve"> </w:t>
            </w:r>
          </w:p>
          <w:p w14:paraId="07792957" w14:textId="77777777" w:rsidR="00600BEC" w:rsidRDefault="0076535C">
            <w:pPr>
              <w:pStyle w:val="divdocumentulli"/>
              <w:numPr>
                <w:ilvl w:val="0"/>
                <w:numId w:val="6"/>
              </w:numPr>
              <w:spacing w:before="60"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Lab auditing and processing of the observed data to into reports</w:t>
            </w:r>
          </w:p>
          <w:p w14:paraId="4E33A680" w14:textId="77777777" w:rsidR="00600BEC" w:rsidRDefault="0076535C">
            <w:pPr>
              <w:pStyle w:val="divdocumentulli"/>
              <w:numPr>
                <w:ilvl w:val="0"/>
                <w:numId w:val="6"/>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Daily observations of Lab machines, lab servers and lab equipment</w:t>
            </w:r>
          </w:p>
          <w:p w14:paraId="2E8769AC" w14:textId="77777777" w:rsidR="00600BEC" w:rsidRDefault="0076535C">
            <w:pPr>
              <w:pStyle w:val="divdocumentulli"/>
              <w:numPr>
                <w:ilvl w:val="0"/>
                <w:numId w:val="6"/>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Worked on OSS/BSS products (Mediation, Web Service Applications) + Involved in GUI testing and functional testing</w:t>
            </w:r>
          </w:p>
          <w:p w14:paraId="1BEDB7EA" w14:textId="77777777" w:rsidR="00600BEC" w:rsidRDefault="0076535C">
            <w:pPr>
              <w:pStyle w:val="divdocumentulli"/>
              <w:numPr>
                <w:ilvl w:val="0"/>
                <w:numId w:val="6"/>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Regression testing for every new build</w:t>
            </w:r>
          </w:p>
          <w:p w14:paraId="09B549FA" w14:textId="77777777" w:rsidR="00600BEC" w:rsidRDefault="0076535C">
            <w:pPr>
              <w:pStyle w:val="divdocumentulli"/>
              <w:numPr>
                <w:ilvl w:val="0"/>
                <w:numId w:val="6"/>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Web services testing using Soap UI and knowledge on WSDL</w:t>
            </w:r>
          </w:p>
          <w:p w14:paraId="0AE3B79E" w14:textId="77777777" w:rsidR="00600BEC" w:rsidRDefault="0076535C">
            <w:pPr>
              <w:pStyle w:val="divdocumentulli"/>
              <w:numPr>
                <w:ilvl w:val="0"/>
                <w:numId w:val="6"/>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Scratch installation and system upgrade</w:t>
            </w:r>
          </w:p>
          <w:p w14:paraId="5D07D9ED" w14:textId="77777777" w:rsidR="00600BEC" w:rsidRDefault="0076535C">
            <w:pPr>
              <w:pStyle w:val="divdocumentulli"/>
              <w:numPr>
                <w:ilvl w:val="0"/>
                <w:numId w:val="6"/>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Hands on experience for RPM package installation</w:t>
            </w:r>
          </w:p>
          <w:p w14:paraId="1140356A" w14:textId="77777777" w:rsidR="00600BEC" w:rsidRDefault="0076535C">
            <w:pPr>
              <w:pStyle w:val="divdocumentulli"/>
              <w:numPr>
                <w:ilvl w:val="0"/>
                <w:numId w:val="6"/>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Reporting and tracking issues using Defect Tracking Tool - Bugzilla</w:t>
            </w:r>
          </w:p>
          <w:p w14:paraId="674DCE97" w14:textId="77777777" w:rsidR="00600BEC" w:rsidRDefault="0076535C">
            <w:pPr>
              <w:pStyle w:val="divdocumentulli"/>
              <w:numPr>
                <w:ilvl w:val="0"/>
                <w:numId w:val="6"/>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Positive and negative testing for validation</w:t>
            </w:r>
          </w:p>
          <w:p w14:paraId="17BB8A0E" w14:textId="0B811CC6" w:rsidR="00600BEC" w:rsidRDefault="0076535C" w:rsidP="000F6B74">
            <w:pPr>
              <w:pStyle w:val="divdocumentulli"/>
              <w:numPr>
                <w:ilvl w:val="0"/>
                <w:numId w:val="6"/>
              </w:numPr>
              <w:spacing w:line="260" w:lineRule="atLeast"/>
              <w:ind w:left="220" w:hanging="192"/>
              <w:rPr>
                <w:rStyle w:val="documentleft-box"/>
                <w:rFonts w:ascii="Fira Sans Light" w:eastAsia="Fira Sans Light" w:hAnsi="Fira Sans Light" w:cs="Fira Sans Light"/>
                <w:color w:val="000000"/>
                <w:sz w:val="2"/>
                <w:szCs w:val="2"/>
              </w:rPr>
            </w:pPr>
            <w:r>
              <w:rPr>
                <w:rStyle w:val="span"/>
                <w:rFonts w:ascii="Fira Sans Light" w:eastAsia="Fira Sans Light" w:hAnsi="Fira Sans Light" w:cs="Fira Sans Light"/>
                <w:color w:val="000000"/>
                <w:sz w:val="20"/>
                <w:szCs w:val="20"/>
              </w:rPr>
              <w:t>Analyzing the Linux and java log files generated by the application</w:t>
            </w:r>
          </w:p>
        </w:tc>
        <w:tc>
          <w:tcPr>
            <w:tcW w:w="810" w:type="dxa"/>
            <w:tcMar>
              <w:top w:w="5" w:type="dxa"/>
              <w:left w:w="5" w:type="dxa"/>
              <w:bottom w:w="5" w:type="dxa"/>
              <w:right w:w="5" w:type="dxa"/>
            </w:tcMar>
            <w:hideMark/>
          </w:tcPr>
          <w:p w14:paraId="10ABEDD1" w14:textId="77777777" w:rsidR="00600BEC" w:rsidRDefault="00600BEC">
            <w:pPr>
              <w:pStyle w:val="leftboxrightpaddingcellParagraph"/>
              <w:spacing w:line="260" w:lineRule="atLeast"/>
              <w:rPr>
                <w:rStyle w:val="leftboxrightpaddingcell"/>
                <w:rFonts w:ascii="Fira Sans Light" w:eastAsia="Fira Sans Light" w:hAnsi="Fira Sans Light" w:cs="Fira Sans Light"/>
                <w:color w:val="000000"/>
                <w:sz w:val="20"/>
                <w:szCs w:val="20"/>
              </w:rPr>
            </w:pPr>
          </w:p>
        </w:tc>
        <w:tc>
          <w:tcPr>
            <w:tcW w:w="3390" w:type="dxa"/>
            <w:tcMar>
              <w:top w:w="605" w:type="dxa"/>
              <w:left w:w="5" w:type="dxa"/>
              <w:bottom w:w="405" w:type="dxa"/>
              <w:right w:w="5" w:type="dxa"/>
            </w:tcMar>
            <w:hideMark/>
          </w:tcPr>
          <w:p w14:paraId="2ECF1D47" w14:textId="603D91F6" w:rsidR="00600BEC" w:rsidRDefault="00344F68">
            <w:pPr>
              <w:pStyle w:val="documentprflPicfield"/>
              <w:spacing w:after="500" w:line="260" w:lineRule="atLeast"/>
              <w:rPr>
                <w:rStyle w:val="documentright-box"/>
                <w:rFonts w:ascii="Fira Sans Light" w:eastAsia="Fira Sans Light" w:hAnsi="Fira Sans Light" w:cs="Fira Sans Light"/>
                <w:color w:val="000000"/>
                <w:sz w:val="20"/>
                <w:szCs w:val="20"/>
              </w:rPr>
            </w:pPr>
            <w:r>
              <w:rPr>
                <w:noProof/>
              </w:rPr>
              <w:drawing>
                <wp:inline distT="0" distB="0" distL="0" distR="0" wp14:anchorId="5727656E" wp14:editId="49E10C9C">
                  <wp:extent cx="1555750" cy="13589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55750" cy="1358900"/>
                          </a:xfrm>
                          <a:prstGeom prst="rect">
                            <a:avLst/>
                          </a:prstGeom>
                          <a:noFill/>
                          <a:ln>
                            <a:noFill/>
                          </a:ln>
                        </pic:spPr>
                      </pic:pic>
                    </a:graphicData>
                  </a:graphic>
                </wp:inline>
              </w:drawing>
            </w:r>
          </w:p>
          <w:p w14:paraId="649D8F62" w14:textId="23159F96" w:rsidR="00D128A7" w:rsidRDefault="0076535C">
            <w:pPr>
              <w:pStyle w:val="sectionSECTIONCNTCcntctoppadding"/>
              <w:spacing w:before="500" w:line="260" w:lineRule="atLeast"/>
              <w:rPr>
                <w:rStyle w:val="documentright-box"/>
                <w:rFonts w:eastAsia="Fira Sans Light"/>
              </w:rPr>
            </w:pPr>
            <w:r>
              <w:rPr>
                <w:rStyle w:val="documentright-box"/>
                <w:rFonts w:ascii="Fira Sans Light" w:eastAsia="Fira Sans Light" w:hAnsi="Fira Sans Light" w:cs="Fira Sans Light"/>
                <w:color w:val="000000"/>
                <w:sz w:val="20"/>
                <w:szCs w:val="20"/>
              </w:rPr>
              <w:t> </w:t>
            </w:r>
          </w:p>
          <w:p w14:paraId="10353046" w14:textId="6389AE8A" w:rsidR="00D128A7" w:rsidRDefault="00D128A7">
            <w:pPr>
              <w:pStyle w:val="sectionSECTIONCNTCcntctoppadding"/>
              <w:spacing w:before="500" w:line="260" w:lineRule="atLeast"/>
              <w:rPr>
                <w:rStyle w:val="documentright-box"/>
                <w:rFonts w:eastAsia="Fira Sans Light"/>
              </w:rPr>
            </w:pPr>
          </w:p>
          <w:p w14:paraId="33F9DE6B" w14:textId="77777777" w:rsidR="00D128A7" w:rsidRDefault="00D128A7">
            <w:pPr>
              <w:pStyle w:val="sectionSECTIONCNTCcntctoppadding"/>
              <w:spacing w:before="500" w:line="260" w:lineRule="atLeast"/>
              <w:rPr>
                <w:rStyle w:val="documentright-box"/>
                <w:rFonts w:ascii="Fira Sans Light" w:eastAsia="Fira Sans Light" w:hAnsi="Fira Sans Light" w:cs="Fira Sans Light"/>
                <w:color w:val="000000"/>
                <w:sz w:val="20"/>
                <w:szCs w:val="20"/>
              </w:rPr>
            </w:pPr>
          </w:p>
          <w:p w14:paraId="3B9E4263" w14:textId="5791C064" w:rsidR="00600BEC" w:rsidRDefault="0076535C">
            <w:pPr>
              <w:pStyle w:val="documentheading"/>
              <w:rPr>
                <w:rStyle w:val="documentright-box"/>
                <w:color w:val="000000"/>
              </w:rPr>
            </w:pPr>
            <w:r>
              <w:rPr>
                <w:rStyle w:val="documentsectiontitle"/>
                <w:color w:val="000000"/>
                <w:highlight w:val="white"/>
              </w:rPr>
              <w:t>Contact </w:t>
            </w:r>
            <w:r w:rsidR="00B24C45">
              <w:rPr>
                <w:noProof/>
              </w:rPr>
              <mc:AlternateContent>
                <mc:Choice Requires="wps">
                  <w:drawing>
                    <wp:anchor distT="0" distB="0" distL="114300" distR="114300" simplePos="0" relativeHeight="251660288" behindDoc="1" locked="0" layoutInCell="1" allowOverlap="1" wp14:anchorId="24FAACD4" wp14:editId="017DF0F6">
                      <wp:simplePos x="0" y="0"/>
                      <wp:positionH relativeFrom="column">
                        <wp:posOffset>0</wp:posOffset>
                      </wp:positionH>
                      <wp:positionV relativeFrom="line">
                        <wp:posOffset>28575</wp:posOffset>
                      </wp:positionV>
                      <wp:extent cx="2152650" cy="133350"/>
                      <wp:effectExtent l="635" t="3175" r="0" b="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54AE20" id="Rectangle 3" o:spid="_x0000_s1026" style="position:absolute;margin-left:0;margin-top:2.25pt;width:169.5pt;height:1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" fillcolor="#dbe8ec" stroked="f">
                      <w10:wrap anchory="line"/>
                    </v:rect>
                  </w:pict>
                </mc:Fallback>
              </mc:AlternateContent>
            </w:r>
          </w:p>
          <w:p w14:paraId="41659892" w14:textId="2DDE407F" w:rsidR="00600BEC" w:rsidRDefault="0076535C">
            <w:pPr>
              <w:pStyle w:val="documentaddress"/>
              <w:rPr>
                <w:rStyle w:val="documentright-box"/>
                <w:rFonts w:ascii="Fira Sans Light" w:eastAsia="Fira Sans Light" w:hAnsi="Fira Sans Light" w:cs="Fira Sans Light"/>
                <w:color w:val="000000"/>
              </w:rPr>
            </w:pPr>
            <w:r>
              <w:rPr>
                <w:rStyle w:val="span"/>
                <w:rFonts w:ascii="Fira Sans" w:eastAsia="Fira Sans" w:hAnsi="Fira Sans" w:cs="Fira Sans"/>
                <w:b/>
                <w:bCs/>
                <w:color w:val="000000"/>
              </w:rPr>
              <w:t>Address</w:t>
            </w:r>
            <w:r>
              <w:rPr>
                <w:rStyle w:val="documentbeforecolonspace"/>
                <w:rFonts w:ascii="Fira Sans" w:eastAsia="Fira Sans" w:hAnsi="Fira Sans" w:cs="Fira Sans"/>
                <w:b/>
                <w:bCs/>
                <w:color w:val="000000"/>
              </w:rPr>
              <w:t xml:space="preserve"> </w:t>
            </w:r>
            <w:r>
              <w:rPr>
                <w:rStyle w:val="documenttxtBold"/>
                <w:color w:val="000000"/>
              </w:rPr>
              <w:t xml:space="preserve">: </w:t>
            </w:r>
            <w:r w:rsidR="00B141B1">
              <w:rPr>
                <w:rStyle w:val="span"/>
                <w:rFonts w:ascii="Fira Sans Light" w:eastAsia="Fira Sans Light" w:hAnsi="Fira Sans Light" w:cs="Fira Sans Light"/>
              </w:rPr>
              <w:t>Flat74, Emerald House, Newbury Business Park, Newbury</w:t>
            </w:r>
            <w:r>
              <w:rPr>
                <w:rStyle w:val="span"/>
                <w:rFonts w:ascii="Fira Sans" w:eastAsia="Fira Sans" w:hAnsi="Fira Sans" w:cs="Fira Sans"/>
                <w:b/>
                <w:bCs/>
                <w:vanish/>
                <w:color w:val="000000"/>
              </w:rPr>
              <w:t>Address</w:t>
            </w:r>
            <w:r>
              <w:rPr>
                <w:rStyle w:val="documentbeforecolonspace"/>
                <w:rFonts w:ascii="Fira Sans" w:eastAsia="Fira Sans" w:hAnsi="Fira Sans" w:cs="Fira Sans"/>
                <w:b/>
                <w:bCs/>
                <w:color w:val="000000"/>
              </w:rPr>
              <w:t xml:space="preserve"> </w:t>
            </w:r>
            <w:r>
              <w:rPr>
                <w:rStyle w:val="documenttxtBold"/>
                <w:vanish/>
                <w:color w:val="000000"/>
              </w:rPr>
              <w:t xml:space="preserve">: </w:t>
            </w:r>
            <w:r>
              <w:rPr>
                <w:rStyle w:val="span"/>
                <w:rFonts w:ascii="Fira Sans Light" w:eastAsia="Fira Sans Light" w:hAnsi="Fira Sans Light" w:cs="Fira Sans Light"/>
                <w:vanish/>
                <w:color w:val="000000"/>
              </w:rPr>
              <w:t>RG54FT, 3 Hawthorn Crescent, Reading</w:t>
            </w:r>
            <w:r>
              <w:rPr>
                <w:rStyle w:val="documentaddressadrsDetails"/>
                <w:rFonts w:ascii="Fira Sans Light" w:eastAsia="Fira Sans Light" w:hAnsi="Fira Sans Light" w:cs="Fira Sans Light"/>
                <w:vanish/>
                <w:color w:val="000000"/>
              </w:rPr>
              <w:t xml:space="preserve"> </w:t>
            </w:r>
          </w:p>
          <w:p w14:paraId="065C1206" w14:textId="1C5A27A8" w:rsidR="00C9277C" w:rsidRDefault="0076535C">
            <w:pPr>
              <w:pStyle w:val="documentpaddedline"/>
              <w:spacing w:line="300" w:lineRule="atLeast"/>
              <w:rPr>
                <w:rStyle w:val="span"/>
                <w:rFonts w:ascii="Fira Sans Light" w:eastAsia="Fira Sans Light" w:hAnsi="Fira Sans Light" w:cs="Fira Sans Light"/>
                <w:color w:val="000000"/>
                <w:sz w:val="20"/>
                <w:szCs w:val="20"/>
              </w:rPr>
            </w:pPr>
            <w:r>
              <w:rPr>
                <w:rStyle w:val="span"/>
                <w:rFonts w:ascii="Fira Sans" w:eastAsia="Fira Sans" w:hAnsi="Fira Sans" w:cs="Fira Sans"/>
                <w:b/>
                <w:bCs/>
                <w:color w:val="000000"/>
                <w:sz w:val="20"/>
                <w:szCs w:val="20"/>
              </w:rPr>
              <w:t>Phone</w:t>
            </w:r>
            <w:r>
              <w:rPr>
                <w:rStyle w:val="documentbeforecolonspace"/>
                <w:rFonts w:ascii="Fira Sans" w:eastAsia="Fira Sans" w:hAnsi="Fira Sans" w:cs="Fira Sans"/>
                <w:b/>
                <w:bCs/>
                <w:color w:val="000000"/>
                <w:sz w:val="20"/>
                <w:szCs w:val="20"/>
              </w:rPr>
              <w:t xml:space="preserve"> </w:t>
            </w:r>
            <w:r>
              <w:rPr>
                <w:rStyle w:val="documenttxtBold"/>
                <w:color w:val="000000"/>
                <w:sz w:val="20"/>
                <w:szCs w:val="20"/>
              </w:rPr>
              <w:t xml:space="preserve">: </w:t>
            </w:r>
            <w:r w:rsidR="00C8060F" w:rsidRPr="00C8060F">
              <w:rPr>
                <w:rStyle w:val="span"/>
                <w:rFonts w:ascii="Fira Sans Light" w:eastAsia="Fira Sans Light" w:hAnsi="Fira Sans Light" w:cs="Fira Sans Light"/>
                <w:color w:val="000000"/>
                <w:sz w:val="20"/>
                <w:szCs w:val="20"/>
              </w:rPr>
              <w:t>+44-7</w:t>
            </w:r>
            <w:r>
              <w:rPr>
                <w:rStyle w:val="span"/>
                <w:rFonts w:ascii="Fira Sans Light" w:eastAsia="Fira Sans Light" w:hAnsi="Fira Sans Light" w:cs="Fira Sans Light"/>
                <w:color w:val="000000"/>
                <w:sz w:val="20"/>
                <w:szCs w:val="20"/>
              </w:rPr>
              <w:t>587327219</w:t>
            </w:r>
          </w:p>
          <w:p w14:paraId="719AF340" w14:textId="3CC89995" w:rsidR="00600BEC" w:rsidRDefault="00C9277C">
            <w:pPr>
              <w:pStyle w:val="documentpaddedline"/>
              <w:spacing w:line="300" w:lineRule="atLeast"/>
              <w:rPr>
                <w:rStyle w:val="documentright-box"/>
                <w:rFonts w:ascii="Fira Sans Light" w:eastAsia="Fira Sans Light" w:hAnsi="Fira Sans Light" w:cs="Fira Sans Light"/>
                <w:color w:val="000000"/>
                <w:sz w:val="20"/>
                <w:szCs w:val="20"/>
              </w:rPr>
            </w:pPr>
            <w:r w:rsidRPr="00C9277C">
              <w:rPr>
                <w:rStyle w:val="span"/>
                <w:rFonts w:ascii="Fira Sans Light" w:eastAsia="Fira Sans Light" w:hAnsi="Fira Sans Light" w:cs="Fira Sans Light"/>
                <w:color w:val="000000"/>
                <w:sz w:val="20"/>
                <w:szCs w:val="20"/>
              </w:rPr>
              <w:t>+91-7760082189</w:t>
            </w:r>
            <w:r>
              <w:rPr>
                <w:rStyle w:val="span"/>
                <w:rFonts w:ascii="Fira Sans Light" w:eastAsia="Fira Sans Light" w:hAnsi="Fira Sans Light" w:cs="Fira Sans Light"/>
                <w:color w:val="000000"/>
                <w:sz w:val="20"/>
                <w:szCs w:val="20"/>
              </w:rPr>
              <w:t xml:space="preserve"> </w:t>
            </w:r>
            <w:r w:rsidRPr="00C9277C">
              <w:rPr>
                <w:rStyle w:val="span"/>
                <w:rFonts w:ascii="Fira Sans Light" w:eastAsia="Fira Sans Light" w:hAnsi="Fira Sans Light" w:cs="Fira Sans Light"/>
                <w:color w:val="000000"/>
                <w:sz w:val="20"/>
                <w:szCs w:val="20"/>
              </w:rPr>
              <w:t>(What’s app only)</w:t>
            </w:r>
          </w:p>
          <w:p w14:paraId="6072D2C3" w14:textId="0A777A42" w:rsidR="00600BEC" w:rsidRDefault="0076535C">
            <w:pPr>
              <w:pStyle w:val="documentpaddedline"/>
              <w:spacing w:line="300" w:lineRule="atLeast"/>
              <w:rPr>
                <w:rStyle w:val="documentright-box"/>
                <w:rFonts w:ascii="Fira Sans Light" w:eastAsia="Fira Sans Light" w:hAnsi="Fira Sans Light" w:cs="Fira Sans Light"/>
                <w:color w:val="000000"/>
                <w:sz w:val="20"/>
                <w:szCs w:val="20"/>
              </w:rPr>
            </w:pPr>
            <w:r>
              <w:rPr>
                <w:rStyle w:val="span"/>
                <w:rFonts w:ascii="Fira Sans" w:eastAsia="Fira Sans" w:hAnsi="Fira Sans" w:cs="Fira Sans"/>
                <w:b/>
                <w:bCs/>
                <w:color w:val="000000"/>
                <w:sz w:val="20"/>
                <w:szCs w:val="20"/>
              </w:rPr>
              <w:t>Email</w:t>
            </w:r>
            <w:r>
              <w:rPr>
                <w:rStyle w:val="documentbeforecolonspace"/>
                <w:rFonts w:ascii="Fira Sans" w:eastAsia="Fira Sans" w:hAnsi="Fira Sans" w:cs="Fira Sans"/>
                <w:b/>
                <w:bCs/>
                <w:color w:val="000000"/>
                <w:sz w:val="20"/>
                <w:szCs w:val="20"/>
              </w:rPr>
              <w:t xml:space="preserve"> </w:t>
            </w:r>
            <w:r>
              <w:rPr>
                <w:rStyle w:val="documenttxtBold"/>
                <w:color w:val="000000"/>
                <w:sz w:val="20"/>
                <w:szCs w:val="20"/>
              </w:rPr>
              <w:t xml:space="preserve">: </w:t>
            </w:r>
            <w:r w:rsidR="00741279">
              <w:rPr>
                <w:rStyle w:val="span"/>
                <w:rFonts w:ascii="Fira Sans Light" w:eastAsia="Fira Sans Light" w:hAnsi="Fira Sans Light" w:cs="Fira Sans Light"/>
                <w:color w:val="000000"/>
                <w:sz w:val="20"/>
                <w:szCs w:val="20"/>
              </w:rPr>
              <w:t>mahesh3122@gmail.com</w:t>
            </w:r>
          </w:p>
          <w:p w14:paraId="300C6E10" w14:textId="77777777" w:rsidR="00600BEC" w:rsidRDefault="00600BEC">
            <w:pPr>
              <w:pStyle w:val="div"/>
              <w:spacing w:line="100" w:lineRule="exact"/>
              <w:rPr>
                <w:rStyle w:val="documentright-box"/>
                <w:rFonts w:ascii="Fira Sans Light" w:eastAsia="Fira Sans Light" w:hAnsi="Fira Sans Light" w:cs="Fira Sans Light"/>
                <w:color w:val="000000"/>
                <w:sz w:val="20"/>
                <w:szCs w:val="20"/>
              </w:rPr>
            </w:pPr>
          </w:p>
          <w:p w14:paraId="67E732E1" w14:textId="77777777" w:rsidR="00600BEC" w:rsidRDefault="0076535C">
            <w:pPr>
              <w:pStyle w:val="SECTIONCNTCsectionnotalnkSectiontopborder"/>
              <w:pBdr>
                <w:top w:val="none" w:sz="0" w:space="5" w:color="auto"/>
                <w:bottom w:val="single" w:sz="8" w:space="0" w:color="000000"/>
              </w:pBdr>
              <w:spacing w:line="20" w:lineRule="atLeast"/>
              <w:rPr>
                <w:rStyle w:val="documentright-box"/>
                <w:rFonts w:ascii="Fira Sans Light" w:eastAsia="Fira Sans Light" w:hAnsi="Fira Sans Light" w:cs="Fira Sans Light"/>
                <w:color w:val="000000"/>
                <w:sz w:val="2"/>
                <w:szCs w:val="2"/>
              </w:rPr>
            </w:pPr>
            <w:r>
              <w:rPr>
                <w:rStyle w:val="documentright-box"/>
                <w:rFonts w:ascii="Fira Sans Light" w:eastAsia="Fira Sans Light" w:hAnsi="Fira Sans Light" w:cs="Fira Sans Light"/>
                <w:color w:val="000000"/>
                <w:sz w:val="2"/>
                <w:szCs w:val="2"/>
              </w:rPr>
              <w:t> </w:t>
            </w:r>
          </w:p>
          <w:p w14:paraId="76CF00A6" w14:textId="475E2A03" w:rsidR="00450C91" w:rsidRDefault="00450C91" w:rsidP="00450C91">
            <w:pPr>
              <w:pStyle w:val="documentheading"/>
              <w:rPr>
                <w:rStyle w:val="documentright-box"/>
                <w:color w:val="000000"/>
              </w:rPr>
            </w:pPr>
            <w:r>
              <w:rPr>
                <w:rStyle w:val="documentsectiontitle"/>
                <w:color w:val="000000"/>
                <w:highlight w:val="white"/>
              </w:rPr>
              <w:t>O</w:t>
            </w:r>
            <w:r>
              <w:rPr>
                <w:rStyle w:val="documentsectiontitle"/>
                <w:highlight w:val="white"/>
              </w:rPr>
              <w:t>NSITe-BUSINESS TRAVELS</w:t>
            </w:r>
            <w:r>
              <w:rPr>
                <w:rStyle w:val="documentsectiontitle"/>
                <w:color w:val="000000"/>
                <w:highlight w:val="white"/>
              </w:rPr>
              <w:t> </w:t>
            </w:r>
            <w:r w:rsidR="00B24C45">
              <w:rPr>
                <w:noProof/>
              </w:rPr>
              <mc:AlternateContent>
                <mc:Choice Requires="wps">
                  <w:drawing>
                    <wp:anchor distT="0" distB="0" distL="114300" distR="114300" simplePos="0" relativeHeight="251666432" behindDoc="1" locked="0" layoutInCell="1" allowOverlap="1" wp14:anchorId="64283D92" wp14:editId="565649E8">
                      <wp:simplePos x="0" y="0"/>
                      <wp:positionH relativeFrom="column">
                        <wp:posOffset>0</wp:posOffset>
                      </wp:positionH>
                      <wp:positionV relativeFrom="line">
                        <wp:posOffset>28575</wp:posOffset>
                      </wp:positionV>
                      <wp:extent cx="2152650" cy="133350"/>
                      <wp:effectExtent l="635" t="3810" r="0" b="0"/>
                      <wp:wrapNone/>
                      <wp:docPr id="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E59A9D" id="Rectangle 10" o:spid="_x0000_s1026" style="position:absolute;margin-left:0;margin-top:2.25pt;width:169.5pt;height:10.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" fillcolor="#dbe8ec" stroked="f">
                      <w10:wrap anchory="line"/>
                    </v:rect>
                  </w:pict>
                </mc:Fallback>
              </mc:AlternateContent>
            </w:r>
          </w:p>
          <w:p w14:paraId="7E58CEBF" w14:textId="3E53A1BD" w:rsidR="00450C91" w:rsidRDefault="00450C91" w:rsidP="00450C91">
            <w:pPr>
              <w:pStyle w:val="divdocumentulli"/>
              <w:numPr>
                <w:ilvl w:val="0"/>
                <w:numId w:val="8"/>
              </w:numPr>
              <w:pBdr>
                <w:top w:val="none" w:sz="0" w:space="10" w:color="auto"/>
              </w:pBd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 xml:space="preserve">Travelled to </w:t>
            </w:r>
            <w:r w:rsidRPr="00450C91">
              <w:rPr>
                <w:rStyle w:val="documentright-box"/>
                <w:rFonts w:ascii="Fira Sans Light" w:eastAsia="Fira Sans Light" w:hAnsi="Fira Sans Light" w:cs="Fira Sans Light"/>
                <w:b/>
                <w:bCs/>
                <w:color w:val="000000"/>
                <w:sz w:val="20"/>
                <w:szCs w:val="20"/>
              </w:rPr>
              <w:t>Austria</w:t>
            </w:r>
            <w:r>
              <w:rPr>
                <w:rStyle w:val="documentright-box"/>
                <w:rFonts w:ascii="Fira Sans Light" w:eastAsia="Fira Sans Light" w:hAnsi="Fira Sans Light" w:cs="Fira Sans Light"/>
                <w:color w:val="000000"/>
                <w:sz w:val="20"/>
                <w:szCs w:val="20"/>
              </w:rPr>
              <w:t xml:space="preserve"> in 2019 on a business travel</w:t>
            </w:r>
          </w:p>
          <w:p w14:paraId="2C4DC4F8" w14:textId="6D35A03F" w:rsidR="00450C91" w:rsidRDefault="00450C91" w:rsidP="00450C91">
            <w:pPr>
              <w:pStyle w:val="divdocumentulli"/>
              <w:numPr>
                <w:ilvl w:val="0"/>
                <w:numId w:val="8"/>
              </w:numPr>
              <w:pBdr>
                <w:top w:val="none" w:sz="0" w:space="10" w:color="auto"/>
              </w:pBd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 xml:space="preserve">Travelled to </w:t>
            </w:r>
            <w:r w:rsidRPr="00450C91">
              <w:rPr>
                <w:rStyle w:val="documentright-box"/>
                <w:rFonts w:ascii="Fira Sans Light" w:eastAsia="Fira Sans Light" w:hAnsi="Fira Sans Light" w:cs="Fira Sans Light"/>
                <w:b/>
                <w:bCs/>
                <w:color w:val="000000"/>
                <w:sz w:val="20"/>
                <w:szCs w:val="20"/>
              </w:rPr>
              <w:t>France</w:t>
            </w:r>
            <w:r>
              <w:rPr>
                <w:rStyle w:val="documentright-box"/>
                <w:rFonts w:ascii="Fira Sans Light" w:eastAsia="Fira Sans Light" w:hAnsi="Fira Sans Light" w:cs="Fira Sans Light"/>
                <w:color w:val="000000"/>
                <w:sz w:val="20"/>
                <w:szCs w:val="20"/>
              </w:rPr>
              <w:t xml:space="preserve"> in 2022 on a business travel</w:t>
            </w:r>
          </w:p>
          <w:p w14:paraId="3D51821B" w14:textId="58814DEA" w:rsidR="00C1143A" w:rsidRPr="00B141B1" w:rsidRDefault="00C1143A" w:rsidP="00450C91">
            <w:pPr>
              <w:pStyle w:val="divdocumentulli"/>
              <w:numPr>
                <w:ilvl w:val="0"/>
                <w:numId w:val="8"/>
              </w:numPr>
              <w:pBdr>
                <w:top w:val="none" w:sz="0" w:space="10" w:color="auto"/>
              </w:pBdr>
              <w:spacing w:line="260" w:lineRule="atLeast"/>
              <w:ind w:left="220" w:hanging="192"/>
              <w:rPr>
                <w:rStyle w:val="documentright-box"/>
                <w:rFonts w:ascii="Fira Sans Light" w:eastAsia="Fira Sans Light" w:hAnsi="Fira Sans Light" w:cs="Fira Sans Light"/>
                <w:color w:val="000000"/>
                <w:sz w:val="20"/>
                <w:szCs w:val="20"/>
              </w:rPr>
            </w:pPr>
            <w:r w:rsidRPr="00C1143A">
              <w:rPr>
                <w:rStyle w:val="documentright-box"/>
                <w:rFonts w:ascii="Fira Sans Light" w:eastAsia="Fira Sans Light" w:hAnsi="Fira Sans Light" w:cs="Fira Sans Light"/>
                <w:color w:val="000000"/>
                <w:sz w:val="20"/>
                <w:szCs w:val="20"/>
              </w:rPr>
              <w:t>Holding business visa fo</w:t>
            </w:r>
            <w:r w:rsidR="000D35BE">
              <w:rPr>
                <w:rStyle w:val="documentright-box"/>
                <w:rFonts w:ascii="Fira Sans Light" w:eastAsia="Fira Sans Light" w:hAnsi="Fira Sans Light" w:cs="Fira Sans Light"/>
                <w:color w:val="000000"/>
                <w:sz w:val="20"/>
                <w:szCs w:val="20"/>
              </w:rPr>
              <w:t xml:space="preserve">r </w:t>
            </w:r>
            <w:r w:rsidR="000D35BE" w:rsidRPr="00B84F29">
              <w:rPr>
                <w:rStyle w:val="documentright-box"/>
                <w:rFonts w:ascii="Fira Sans Light" w:eastAsia="Fira Sans Light" w:hAnsi="Fira Sans Light" w:cs="Fira Sans Light"/>
                <w:b/>
                <w:bCs/>
                <w:color w:val="000000"/>
                <w:sz w:val="20"/>
                <w:szCs w:val="20"/>
              </w:rPr>
              <w:t>US, Argentina</w:t>
            </w:r>
          </w:p>
          <w:p w14:paraId="43839E54" w14:textId="23A77743" w:rsidR="00B141B1" w:rsidRDefault="00B141B1" w:rsidP="00450C91">
            <w:pPr>
              <w:pStyle w:val="divdocumentulli"/>
              <w:numPr>
                <w:ilvl w:val="0"/>
                <w:numId w:val="8"/>
              </w:numPr>
              <w:pBdr>
                <w:top w:val="none" w:sz="0" w:space="10" w:color="auto"/>
              </w:pBd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b/>
                <w:bCs/>
                <w:color w:val="000000"/>
                <w:sz w:val="20"/>
                <w:szCs w:val="20"/>
              </w:rPr>
              <w:t>Worked in UK from 2022 to till date</w:t>
            </w:r>
          </w:p>
          <w:p w14:paraId="7396FFCB" w14:textId="50D77C20" w:rsidR="000D35BE" w:rsidRDefault="000D35BE" w:rsidP="000D35BE">
            <w:pPr>
              <w:pStyle w:val="divdocumentulli"/>
              <w:pBdr>
                <w:top w:val="none" w:sz="0" w:space="10" w:color="auto"/>
              </w:pBdr>
              <w:spacing w:line="260" w:lineRule="atLeas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noProof/>
                <w:color w:val="000000"/>
                <w:sz w:val="20"/>
                <w:szCs w:val="20"/>
              </w:rPr>
              <w:drawing>
                <wp:inline distT="0" distB="0" distL="0" distR="0" wp14:anchorId="111D2409" wp14:editId="20AABB13">
                  <wp:extent cx="2146300" cy="143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6300" cy="1435100"/>
                          </a:xfrm>
                          <a:prstGeom prst="rect">
                            <a:avLst/>
                          </a:prstGeom>
                          <a:noFill/>
                          <a:ln>
                            <a:noFill/>
                          </a:ln>
                        </pic:spPr>
                      </pic:pic>
                    </a:graphicData>
                  </a:graphic>
                </wp:inline>
              </w:drawing>
            </w:r>
          </w:p>
          <w:p w14:paraId="14FEF042" w14:textId="77777777" w:rsidR="00910025" w:rsidRDefault="00910025">
            <w:pPr>
              <w:pStyle w:val="documentheading"/>
              <w:rPr>
                <w:rStyle w:val="documentsectiontitle"/>
                <w:color w:val="000000"/>
                <w:highlight w:val="white"/>
              </w:rPr>
            </w:pPr>
          </w:p>
          <w:p w14:paraId="70FF4DBD" w14:textId="03E0369A" w:rsidR="00C1143A" w:rsidRPr="00910025" w:rsidRDefault="0076535C" w:rsidP="00910025">
            <w:pPr>
              <w:pStyle w:val="bottomlowborder"/>
              <w:spacing w:after="500"/>
              <w:rPr>
                <w:rStyle w:val="documentsectiontitle"/>
                <w:rFonts w:ascii="Fira Sans Light" w:eastAsia="Fira Sans Light" w:hAnsi="Fira Sans Light" w:cs="Fira Sans Light"/>
                <w:caps w:val="0"/>
                <w:color w:val="000000"/>
                <w:spacing w:val="0"/>
                <w:sz w:val="2"/>
                <w:szCs w:val="2"/>
              </w:rPr>
            </w:pPr>
            <w:r>
              <w:rPr>
                <w:rStyle w:val="documentright-box"/>
                <w:rFonts w:ascii="Fira Sans Light" w:eastAsia="Fira Sans Light" w:hAnsi="Fira Sans Light" w:cs="Fira Sans Light"/>
                <w:color w:val="000000"/>
              </w:rPr>
              <w:t>  </w:t>
            </w:r>
            <w:r>
              <w:rPr>
                <w:rStyle w:val="documentright-box"/>
                <w:rFonts w:ascii="Fira Sans Light" w:eastAsia="Fira Sans Light" w:hAnsi="Fira Sans Light" w:cs="Fira Sans Light"/>
                <w:color w:val="000000"/>
                <w:sz w:val="20"/>
                <w:szCs w:val="20"/>
              </w:rPr>
              <w:t> </w:t>
            </w:r>
          </w:p>
          <w:p w14:paraId="5AFABB3C" w14:textId="131E55BC" w:rsidR="00600BEC" w:rsidRDefault="00C1143A">
            <w:pPr>
              <w:pStyle w:val="documentheading"/>
              <w:rPr>
                <w:rStyle w:val="documentright-box"/>
                <w:color w:val="000000"/>
              </w:rPr>
            </w:pPr>
            <w:r>
              <w:rPr>
                <w:rStyle w:val="documentsectiontitle"/>
                <w:highlight w:val="white"/>
              </w:rPr>
              <w:t>C</w:t>
            </w:r>
            <w:r w:rsidR="0076535C">
              <w:rPr>
                <w:rStyle w:val="documentsectiontitle"/>
                <w:color w:val="000000"/>
                <w:highlight w:val="white"/>
              </w:rPr>
              <w:t>ertifications </w:t>
            </w:r>
            <w:r w:rsidR="00B24C45">
              <w:rPr>
                <w:noProof/>
              </w:rPr>
              <mc:AlternateContent>
                <mc:Choice Requires="wps">
                  <w:drawing>
                    <wp:anchor distT="0" distB="0" distL="114300" distR="114300" simplePos="0" relativeHeight="251662336" behindDoc="1" locked="0" layoutInCell="1" allowOverlap="1" wp14:anchorId="049BF827" wp14:editId="2B310876">
                      <wp:simplePos x="0" y="0"/>
                      <wp:positionH relativeFrom="column">
                        <wp:posOffset>0</wp:posOffset>
                      </wp:positionH>
                      <wp:positionV relativeFrom="line">
                        <wp:posOffset>28575</wp:posOffset>
                      </wp:positionV>
                      <wp:extent cx="2152650" cy="133350"/>
                      <wp:effectExtent l="635" t="0" r="0" b="2540"/>
                      <wp:wrapNone/>
                      <wp:docPr id="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7F80DC" id="Rectangle 5" o:spid="_x0000_s1026" style="position:absolute;margin-left:0;margin-top:2.25pt;width:169.5pt;height:1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" fillcolor="#dbe8ec" stroked="f">
                      <w10:wrap anchory="line"/>
                    </v:rect>
                  </w:pict>
                </mc:Fallback>
              </mc:AlternateContent>
            </w:r>
          </w:p>
          <w:p w14:paraId="5FEDDF36" w14:textId="13D67322" w:rsidR="00600BEC" w:rsidRDefault="0076535C">
            <w:pPr>
              <w:pStyle w:val="divdocumentulli"/>
              <w:numPr>
                <w:ilvl w:val="0"/>
                <w:numId w:val="10"/>
              </w:numPr>
              <w:pBdr>
                <w:top w:val="none" w:sz="0" w:space="10" w:color="auto"/>
              </w:pBd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 xml:space="preserve">Altran certification in </w:t>
            </w:r>
            <w:r w:rsidRPr="00D128A7">
              <w:rPr>
                <w:rStyle w:val="documentright-box"/>
                <w:rFonts w:ascii="Fira Sans Light" w:eastAsia="Fira Sans Light" w:hAnsi="Fira Sans Light" w:cs="Fira Sans Light"/>
                <w:b/>
                <w:bCs/>
                <w:color w:val="000000"/>
                <w:sz w:val="20"/>
                <w:szCs w:val="20"/>
              </w:rPr>
              <w:t>python for python developers</w:t>
            </w:r>
          </w:p>
          <w:p w14:paraId="250BA509" w14:textId="642EBC1B" w:rsidR="00D128A7" w:rsidRDefault="00D128A7">
            <w:pPr>
              <w:pStyle w:val="divdocumentulli"/>
              <w:numPr>
                <w:ilvl w:val="0"/>
                <w:numId w:val="10"/>
              </w:numPr>
              <w:pBdr>
                <w:top w:val="none" w:sz="0" w:space="10" w:color="auto"/>
              </w:pBdr>
              <w:spacing w:line="260" w:lineRule="atLeast"/>
              <w:ind w:left="220" w:hanging="192"/>
              <w:rPr>
                <w:rStyle w:val="documentright-box"/>
                <w:rFonts w:ascii="Fira Sans Light" w:eastAsia="Fira Sans Light" w:hAnsi="Fira Sans Light" w:cs="Fira Sans Light"/>
                <w:color w:val="000000"/>
                <w:sz w:val="20"/>
                <w:szCs w:val="20"/>
              </w:rPr>
            </w:pPr>
            <w:r w:rsidRPr="00D128A7">
              <w:rPr>
                <w:rStyle w:val="documentright-box"/>
                <w:rFonts w:ascii="Fira Sans Light" w:eastAsia="Fira Sans Light" w:hAnsi="Fira Sans Light" w:cs="Fira Sans Light"/>
                <w:b/>
                <w:bCs/>
                <w:color w:val="000000"/>
                <w:sz w:val="20"/>
                <w:szCs w:val="20"/>
              </w:rPr>
              <w:t>Certified SAFe 5 practioner</w:t>
            </w:r>
            <w:r>
              <w:rPr>
                <w:rStyle w:val="documentright-box"/>
                <w:rFonts w:ascii="Fira Sans Light" w:eastAsia="Fira Sans Light" w:hAnsi="Fira Sans Light" w:cs="Fira Sans Light"/>
                <w:color w:val="000000"/>
                <w:sz w:val="20"/>
                <w:szCs w:val="20"/>
              </w:rPr>
              <w:t>, powered by scaled agile</w:t>
            </w:r>
          </w:p>
          <w:p w14:paraId="1335C5A7" w14:textId="1990C97A" w:rsidR="00D128A7" w:rsidRDefault="00D128A7">
            <w:pPr>
              <w:pStyle w:val="divdocumentulli"/>
              <w:numPr>
                <w:ilvl w:val="0"/>
                <w:numId w:val="10"/>
              </w:numPr>
              <w:pBdr>
                <w:top w:val="none" w:sz="0" w:space="10" w:color="auto"/>
              </w:pBdr>
              <w:spacing w:line="260" w:lineRule="atLeast"/>
              <w:ind w:left="220" w:hanging="192"/>
              <w:rPr>
                <w:rStyle w:val="documentright-box"/>
                <w:rFonts w:ascii="Fira Sans Light" w:eastAsia="Fira Sans Light" w:hAnsi="Fira Sans Light" w:cs="Fira Sans Light"/>
                <w:color w:val="000000"/>
                <w:sz w:val="20"/>
                <w:szCs w:val="20"/>
              </w:rPr>
            </w:pPr>
            <w:r w:rsidRPr="00D128A7">
              <w:rPr>
                <w:rStyle w:val="documentright-box"/>
                <w:rFonts w:ascii="Fira Sans Light" w:eastAsia="Fira Sans Light" w:hAnsi="Fira Sans Light" w:cs="Fira Sans Light"/>
                <w:b/>
                <w:bCs/>
                <w:color w:val="000000"/>
                <w:sz w:val="20"/>
                <w:szCs w:val="20"/>
              </w:rPr>
              <w:t>Performance Testing with JMeter for absolute beginners</w:t>
            </w:r>
            <w:r>
              <w:rPr>
                <w:rStyle w:val="documentright-box"/>
                <w:rFonts w:ascii="Fira Sans Light" w:eastAsia="Fira Sans Light" w:hAnsi="Fira Sans Light" w:cs="Fira Sans Light"/>
                <w:color w:val="000000"/>
                <w:sz w:val="20"/>
                <w:szCs w:val="20"/>
              </w:rPr>
              <w:t xml:space="preserve"> from course era</w:t>
            </w:r>
          </w:p>
          <w:p w14:paraId="0F21374B" w14:textId="36763725" w:rsidR="00600BEC" w:rsidRPr="004E452B" w:rsidRDefault="0076535C" w:rsidP="004E452B">
            <w:pPr>
              <w:pStyle w:val="bottomlowborder"/>
              <w:spacing w:after="500"/>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lastRenderedPageBreak/>
              <w:t>  </w:t>
            </w:r>
            <w:r>
              <w:rPr>
                <w:rStyle w:val="documentright-box"/>
                <w:rFonts w:ascii="Fira Sans Light" w:eastAsia="Fira Sans Light" w:hAnsi="Fira Sans Light" w:cs="Fira Sans Light"/>
                <w:color w:val="000000"/>
                <w:sz w:val="20"/>
                <w:szCs w:val="20"/>
              </w:rPr>
              <w:t> </w:t>
            </w:r>
          </w:p>
          <w:p w14:paraId="0852FFCE" w14:textId="56759BC1" w:rsidR="00600BEC" w:rsidRDefault="00C1143A">
            <w:pPr>
              <w:pStyle w:val="documentheading"/>
              <w:rPr>
                <w:rStyle w:val="documentright-box"/>
                <w:color w:val="000000"/>
              </w:rPr>
            </w:pPr>
            <w:r>
              <w:rPr>
                <w:rStyle w:val="documentsectiontitle"/>
                <w:color w:val="000000"/>
                <w:highlight w:val="white"/>
              </w:rPr>
              <w:t>E</w:t>
            </w:r>
            <w:r w:rsidR="0076535C">
              <w:rPr>
                <w:rStyle w:val="documentsectiontitle"/>
                <w:color w:val="000000"/>
                <w:highlight w:val="white"/>
              </w:rPr>
              <w:t>ducation </w:t>
            </w:r>
            <w:r w:rsidR="00B24C45">
              <w:rPr>
                <w:noProof/>
              </w:rPr>
              <mc:AlternateContent>
                <mc:Choice Requires="wps">
                  <w:drawing>
                    <wp:anchor distT="0" distB="0" distL="114300" distR="114300" simplePos="0" relativeHeight="251663360" behindDoc="1" locked="0" layoutInCell="1" allowOverlap="1" wp14:anchorId="6E8BA357" wp14:editId="0357B2DE">
                      <wp:simplePos x="0" y="0"/>
                      <wp:positionH relativeFrom="column">
                        <wp:posOffset>0</wp:posOffset>
                      </wp:positionH>
                      <wp:positionV relativeFrom="line">
                        <wp:posOffset>28575</wp:posOffset>
                      </wp:positionV>
                      <wp:extent cx="2152650" cy="133350"/>
                      <wp:effectExtent l="635" t="1270" r="0" b="0"/>
                      <wp:wrapNone/>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065F46" id="Rectangle 6" o:spid="_x0000_s1026" style="position:absolute;margin-left:0;margin-top:2.25pt;width:169.5pt;height:1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" fillcolor="#dbe8ec" stroked="f">
                      <w10:wrap anchory="line"/>
                    </v:rect>
                  </w:pict>
                </mc:Fallback>
              </mc:AlternateContent>
            </w:r>
          </w:p>
          <w:p w14:paraId="732C4737" w14:textId="77777777" w:rsidR="00600BEC" w:rsidRDefault="0076535C">
            <w:pPr>
              <w:pStyle w:val="documenteducationparagraphspacing"/>
              <w:spacing w:line="100" w:lineRule="exact"/>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14:paraId="7C3862AC" w14:textId="77777777" w:rsidR="00C1143A" w:rsidRDefault="00C1143A">
            <w:pPr>
              <w:pStyle w:val="documentpaddedline"/>
              <w:spacing w:line="260" w:lineRule="atLeast"/>
              <w:rPr>
                <w:rStyle w:val="documentdegree"/>
                <w:color w:val="000000"/>
                <w:sz w:val="20"/>
                <w:szCs w:val="20"/>
              </w:rPr>
            </w:pPr>
          </w:p>
          <w:p w14:paraId="2FAC10DE" w14:textId="35FE1C75" w:rsidR="00A25635" w:rsidRDefault="00A25635">
            <w:pPr>
              <w:pStyle w:val="documentpaddedline"/>
              <w:spacing w:line="260" w:lineRule="atLeast"/>
              <w:rPr>
                <w:rStyle w:val="documentdegree"/>
                <w:color w:val="000000"/>
                <w:sz w:val="20"/>
                <w:szCs w:val="20"/>
              </w:rPr>
            </w:pPr>
            <w:r>
              <w:rPr>
                <w:rStyle w:val="documentdegree"/>
                <w:color w:val="000000"/>
                <w:sz w:val="20"/>
                <w:szCs w:val="20"/>
              </w:rPr>
              <w:t>MASTER OF COMPUTER APPLICATIONS</w:t>
            </w:r>
          </w:p>
          <w:p w14:paraId="58F98768" w14:textId="2164B623" w:rsidR="00A25635" w:rsidRPr="00A25635" w:rsidRDefault="00A25635">
            <w:pPr>
              <w:pStyle w:val="documentpaddedline"/>
              <w:spacing w:line="260" w:lineRule="atLeast"/>
              <w:rPr>
                <w:rStyle w:val="documentdegree"/>
                <w:b/>
                <w:bCs/>
                <w:color w:val="000000"/>
                <w:sz w:val="20"/>
                <w:szCs w:val="20"/>
              </w:rPr>
            </w:pPr>
            <w:r w:rsidRPr="00A25635">
              <w:rPr>
                <w:rStyle w:val="documentdegree"/>
                <w:b/>
                <w:bCs/>
                <w:color w:val="000000"/>
                <w:sz w:val="20"/>
                <w:szCs w:val="20"/>
              </w:rPr>
              <w:t>Cambridge Institute Of Technology</w:t>
            </w:r>
          </w:p>
          <w:p w14:paraId="35EA295D" w14:textId="77777777" w:rsidR="00A25635" w:rsidRDefault="00A25635">
            <w:pPr>
              <w:pStyle w:val="documentpaddedline"/>
              <w:spacing w:line="260" w:lineRule="atLeast"/>
              <w:rPr>
                <w:rStyle w:val="documentdegree"/>
                <w:color w:val="000000"/>
                <w:sz w:val="20"/>
                <w:szCs w:val="20"/>
              </w:rPr>
            </w:pPr>
          </w:p>
          <w:p w14:paraId="04B510D4" w14:textId="770FD84E" w:rsidR="00600BEC" w:rsidRDefault="0076535C">
            <w:pPr>
              <w:pStyle w:val="documentpaddedline"/>
              <w:spacing w:line="260" w:lineRule="atLeast"/>
              <w:rPr>
                <w:rStyle w:val="documentright-box"/>
                <w:rFonts w:ascii="Fira Sans Light" w:eastAsia="Fira Sans Light" w:hAnsi="Fira Sans Light" w:cs="Fira Sans Light"/>
                <w:color w:val="000000"/>
                <w:sz w:val="20"/>
                <w:szCs w:val="20"/>
              </w:rPr>
            </w:pPr>
            <w:r>
              <w:rPr>
                <w:rStyle w:val="documentdegree"/>
                <w:color w:val="000000"/>
                <w:sz w:val="20"/>
                <w:szCs w:val="20"/>
              </w:rPr>
              <w:t xml:space="preserve">BACHELOR OF COMPUTER APPLICATIONS </w:t>
            </w:r>
          </w:p>
          <w:p w14:paraId="64E2867E" w14:textId="5AE83740" w:rsidR="00600BEC" w:rsidRPr="00A25635" w:rsidRDefault="0076535C" w:rsidP="00A25635">
            <w:pPr>
              <w:pStyle w:val="documentpaddedline"/>
              <w:spacing w:line="260" w:lineRule="atLeast"/>
              <w:rPr>
                <w:rStyle w:val="documentright-box"/>
                <w:rFonts w:ascii="Fira Sans Light" w:eastAsia="Fira Sans Light" w:hAnsi="Fira Sans Light" w:cs="Fira Sans Light"/>
                <w:color w:val="000000"/>
                <w:sz w:val="20"/>
                <w:szCs w:val="20"/>
              </w:rPr>
            </w:pPr>
            <w:r>
              <w:rPr>
                <w:rStyle w:val="documenteducationjobcity"/>
                <w:color w:val="000000"/>
                <w:sz w:val="20"/>
                <w:szCs w:val="20"/>
              </w:rPr>
              <w:t>Reva University</w:t>
            </w:r>
          </w:p>
          <w:p w14:paraId="59D36CF2" w14:textId="77777777" w:rsidR="00C1143A" w:rsidRDefault="00C1143A">
            <w:pPr>
              <w:pStyle w:val="documentpaddedline"/>
              <w:spacing w:line="260" w:lineRule="atLeast"/>
              <w:rPr>
                <w:rStyle w:val="documentdegree"/>
                <w:color w:val="000000"/>
                <w:sz w:val="20"/>
                <w:szCs w:val="20"/>
              </w:rPr>
            </w:pPr>
          </w:p>
          <w:p w14:paraId="614E8017" w14:textId="7B67D7EC" w:rsidR="00600BEC" w:rsidRDefault="0076535C">
            <w:pPr>
              <w:pStyle w:val="documentpaddedline"/>
              <w:spacing w:line="260" w:lineRule="atLeast"/>
              <w:rPr>
                <w:rStyle w:val="documentright-box"/>
                <w:rFonts w:ascii="Fira Sans Light" w:eastAsia="Fira Sans Light" w:hAnsi="Fira Sans Light" w:cs="Fira Sans Light"/>
                <w:color w:val="000000"/>
                <w:sz w:val="20"/>
                <w:szCs w:val="20"/>
              </w:rPr>
            </w:pPr>
            <w:r>
              <w:rPr>
                <w:rStyle w:val="documentdegree"/>
                <w:color w:val="000000"/>
                <w:sz w:val="20"/>
                <w:szCs w:val="20"/>
              </w:rPr>
              <w:t>XII</w:t>
            </w:r>
            <w:r>
              <w:rPr>
                <w:rStyle w:val="span"/>
                <w:rFonts w:ascii="Fira Sans Light" w:eastAsia="Fira Sans Light" w:hAnsi="Fira Sans Light" w:cs="Fira Sans Light"/>
                <w:color w:val="000000"/>
                <w:sz w:val="20"/>
                <w:szCs w:val="20"/>
              </w:rPr>
              <w:t xml:space="preserve">, </w:t>
            </w:r>
            <w:r>
              <w:rPr>
                <w:rStyle w:val="documentprogramline"/>
                <w:color w:val="000000"/>
                <w:sz w:val="20"/>
                <w:szCs w:val="20"/>
              </w:rPr>
              <w:t>Science</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2010</w:t>
            </w:r>
          </w:p>
          <w:p w14:paraId="1B94D6E9" w14:textId="77777777" w:rsidR="00600BEC" w:rsidRDefault="0076535C">
            <w:pPr>
              <w:pStyle w:val="documentpaddedline"/>
              <w:spacing w:line="260" w:lineRule="atLeast"/>
              <w:rPr>
                <w:rStyle w:val="documentright-box"/>
                <w:rFonts w:ascii="Fira Sans Light" w:eastAsia="Fira Sans Light" w:hAnsi="Fira Sans Light" w:cs="Fira Sans Light"/>
                <w:color w:val="000000"/>
                <w:sz w:val="20"/>
                <w:szCs w:val="20"/>
              </w:rPr>
            </w:pPr>
            <w:r>
              <w:rPr>
                <w:rStyle w:val="documentcompanyname"/>
                <w:color w:val="000000"/>
                <w:sz w:val="20"/>
                <w:szCs w:val="20"/>
              </w:rPr>
              <w:t>S.B.G.N.S Rural Composite PU - College, Karnataka</w:t>
            </w:r>
            <w:r>
              <w:rPr>
                <w:rStyle w:val="span"/>
                <w:rFonts w:ascii="Fira Sans Light" w:eastAsia="Fira Sans Light" w:hAnsi="Fira Sans Light" w:cs="Fira Sans Light"/>
                <w:color w:val="000000"/>
                <w:sz w:val="20"/>
                <w:szCs w:val="20"/>
              </w:rPr>
              <w:t xml:space="preserve"> - </w:t>
            </w:r>
            <w:r>
              <w:rPr>
                <w:rStyle w:val="documenteducationjobcity"/>
                <w:color w:val="000000"/>
                <w:sz w:val="20"/>
                <w:szCs w:val="20"/>
              </w:rPr>
              <w:t>Bangalore</w:t>
            </w:r>
          </w:p>
          <w:p w14:paraId="70154793" w14:textId="199C85B8" w:rsidR="00C1143A" w:rsidRPr="00A25635" w:rsidRDefault="0076535C" w:rsidP="00A25635">
            <w:pPr>
              <w:pStyle w:val="documenteducationparagraphspacing"/>
              <w:rPr>
                <w:rStyle w:val="documentdegree"/>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14:paraId="450CF07F" w14:textId="1B6796EA" w:rsidR="00600BEC" w:rsidRDefault="0076535C">
            <w:pPr>
              <w:pStyle w:val="documentpaddedline"/>
              <w:spacing w:line="260" w:lineRule="atLeast"/>
              <w:rPr>
                <w:rStyle w:val="documentright-box"/>
                <w:rFonts w:ascii="Fira Sans Light" w:eastAsia="Fira Sans Light" w:hAnsi="Fira Sans Light" w:cs="Fira Sans Light"/>
                <w:color w:val="000000"/>
                <w:sz w:val="20"/>
                <w:szCs w:val="20"/>
              </w:rPr>
            </w:pPr>
            <w:r>
              <w:rPr>
                <w:rStyle w:val="documentdegree"/>
                <w:color w:val="000000"/>
                <w:sz w:val="20"/>
                <w:szCs w:val="20"/>
              </w:rPr>
              <w:t>SSLC FROM</w:t>
            </w:r>
            <w:r>
              <w:rPr>
                <w:rStyle w:val="span"/>
                <w:rFonts w:ascii="Fira Sans Light" w:eastAsia="Fira Sans Light" w:hAnsi="Fira Sans Light" w:cs="Fira Sans Light"/>
                <w:color w:val="000000"/>
                <w:sz w:val="20"/>
                <w:szCs w:val="20"/>
              </w:rPr>
              <w:t xml:space="preserve">, </w:t>
            </w:r>
            <w:r>
              <w:rPr>
                <w:rStyle w:val="documentprogramline"/>
                <w:color w:val="000000"/>
                <w:sz w:val="20"/>
                <w:szCs w:val="20"/>
              </w:rPr>
              <w:t>Science</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2007</w:t>
            </w:r>
          </w:p>
          <w:p w14:paraId="1C731593" w14:textId="77777777" w:rsidR="00600BEC" w:rsidRDefault="0076535C">
            <w:pPr>
              <w:pStyle w:val="documentpaddedline"/>
              <w:spacing w:line="260" w:lineRule="atLeast"/>
              <w:rPr>
                <w:rStyle w:val="documentright-box"/>
                <w:rFonts w:ascii="Fira Sans Light" w:eastAsia="Fira Sans Light" w:hAnsi="Fira Sans Light" w:cs="Fira Sans Light"/>
                <w:color w:val="000000"/>
                <w:sz w:val="20"/>
                <w:szCs w:val="20"/>
              </w:rPr>
            </w:pPr>
            <w:r>
              <w:rPr>
                <w:rStyle w:val="documentcompanyname"/>
                <w:color w:val="000000"/>
                <w:sz w:val="20"/>
                <w:szCs w:val="20"/>
              </w:rPr>
              <w:t>Sir M V M High School</w:t>
            </w:r>
            <w:r>
              <w:rPr>
                <w:rStyle w:val="span"/>
                <w:rFonts w:ascii="Fira Sans Light" w:eastAsia="Fira Sans Light" w:hAnsi="Fira Sans Light" w:cs="Fira Sans Light"/>
                <w:color w:val="000000"/>
                <w:sz w:val="20"/>
                <w:szCs w:val="20"/>
              </w:rPr>
              <w:t xml:space="preserve"> - </w:t>
            </w:r>
            <w:r>
              <w:rPr>
                <w:rStyle w:val="documenteducationjobcity"/>
                <w:color w:val="000000"/>
                <w:sz w:val="20"/>
                <w:szCs w:val="20"/>
              </w:rPr>
              <w:t>Chikkaballapur</w:t>
            </w:r>
          </w:p>
          <w:p w14:paraId="610C6022" w14:textId="702E5C15" w:rsidR="00C1143A" w:rsidRPr="004E452B" w:rsidRDefault="0076535C" w:rsidP="004E452B">
            <w:pPr>
              <w:pStyle w:val="documenteducationparagraphspacing"/>
              <w:rPr>
                <w:rStyle w:val="documentsectiontitle"/>
                <w:rFonts w:ascii="Fira Sans Light" w:eastAsia="Fira Sans Light" w:hAnsi="Fira Sans Light" w:cs="Fira Sans Light"/>
                <w:caps w:val="0"/>
                <w:color w:val="000000"/>
                <w:spacing w:val="0"/>
                <w:sz w:val="20"/>
                <w:szCs w:val="20"/>
              </w:rPr>
            </w:pPr>
            <w:r>
              <w:rPr>
                <w:rStyle w:val="documentright-box"/>
                <w:rFonts w:ascii="Fira Sans Light" w:eastAsia="Fira Sans Light" w:hAnsi="Fira Sans Light" w:cs="Fira Sans Light"/>
                <w:color w:val="000000"/>
              </w:rPr>
              <w:t> </w:t>
            </w:r>
          </w:p>
          <w:p w14:paraId="7B0641F0" w14:textId="28B66D8D" w:rsidR="00C1143A" w:rsidRDefault="00C1143A" w:rsidP="00C1143A">
            <w:pPr>
              <w:pStyle w:val="documentheading"/>
              <w:rPr>
                <w:rStyle w:val="documentright-box"/>
                <w:color w:val="000000"/>
              </w:rPr>
            </w:pPr>
            <w:r>
              <w:rPr>
                <w:rStyle w:val="documentsectiontitle"/>
                <w:color w:val="000000"/>
                <w:highlight w:val="white"/>
              </w:rPr>
              <w:t>Apreciations </w:t>
            </w:r>
            <w:r w:rsidR="00B24C45">
              <w:rPr>
                <w:noProof/>
              </w:rPr>
              <mc:AlternateContent>
                <mc:Choice Requires="wps">
                  <w:drawing>
                    <wp:anchor distT="0" distB="0" distL="114300" distR="114300" simplePos="0" relativeHeight="251668480" behindDoc="1" locked="0" layoutInCell="1" allowOverlap="1" wp14:anchorId="66C3A7B9" wp14:editId="21327B71">
                      <wp:simplePos x="0" y="0"/>
                      <wp:positionH relativeFrom="column">
                        <wp:posOffset>0</wp:posOffset>
                      </wp:positionH>
                      <wp:positionV relativeFrom="line">
                        <wp:posOffset>28575</wp:posOffset>
                      </wp:positionV>
                      <wp:extent cx="2152650" cy="133350"/>
                      <wp:effectExtent l="635" t="635" r="0" b="0"/>
                      <wp:wrapNone/>
                      <wp:docPr id="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28C944" id="Rectangle 11" o:spid="_x0000_s1026" style="position:absolute;margin-left:0;margin-top:2.25pt;width:169.5pt;height:10.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" fillcolor="#dbe8ec" stroked="f">
                      <w10:wrap anchory="line"/>
                    </v:rect>
                  </w:pict>
                </mc:Fallback>
              </mc:AlternateContent>
            </w:r>
          </w:p>
          <w:p w14:paraId="71D4EF37" w14:textId="653EE550" w:rsidR="00600BEC" w:rsidRDefault="0076535C">
            <w:pPr>
              <w:pStyle w:val="divdocumentulli"/>
              <w:numPr>
                <w:ilvl w:val="0"/>
                <w:numId w:val="1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Appreciation mail for raising more than 70 valid </w:t>
            </w:r>
            <w:r w:rsidR="00D128A7">
              <w:rPr>
                <w:rStyle w:val="span"/>
                <w:rFonts w:ascii="Fira Sans Light" w:eastAsia="Fira Sans Light" w:hAnsi="Fira Sans Light" w:cs="Fira Sans Light"/>
                <w:color w:val="000000"/>
                <w:sz w:val="20"/>
                <w:szCs w:val="20"/>
              </w:rPr>
              <w:t>BUGs</w:t>
            </w:r>
            <w:r>
              <w:rPr>
                <w:rStyle w:val="span"/>
                <w:rFonts w:ascii="Fira Sans Light" w:eastAsia="Fira Sans Light" w:hAnsi="Fira Sans Light" w:cs="Fira Sans Light"/>
                <w:color w:val="000000"/>
                <w:sz w:val="20"/>
                <w:szCs w:val="20"/>
              </w:rPr>
              <w:t xml:space="preserve"> in a span of 4 months in 2017</w:t>
            </w:r>
          </w:p>
          <w:p w14:paraId="10E9F384" w14:textId="77777777" w:rsidR="00600BEC" w:rsidRDefault="0076535C">
            <w:pPr>
              <w:pStyle w:val="divdocumentulli"/>
              <w:numPr>
                <w:ilvl w:val="0"/>
                <w:numId w:val="1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Have been recognized under WOW - Team Excellence Award for Quality Delivery in 2017</w:t>
            </w:r>
          </w:p>
          <w:p w14:paraId="7A2FBD08" w14:textId="77777777" w:rsidR="00600BEC" w:rsidRDefault="0076535C">
            <w:pPr>
              <w:pStyle w:val="divdocumentulli"/>
              <w:numPr>
                <w:ilvl w:val="0"/>
                <w:numId w:val="1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Have been recognized under WOW - Team Excellence Award for Quality Delivery in 2018</w:t>
            </w:r>
          </w:p>
          <w:p w14:paraId="1473D0F2" w14:textId="77777777" w:rsidR="00600BEC" w:rsidRDefault="0076535C">
            <w:pPr>
              <w:pStyle w:val="divdocumentulli"/>
              <w:numPr>
                <w:ilvl w:val="0"/>
                <w:numId w:val="1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Have been recognized under WOW – Individual Excellence award for Valuable contribution to team in 2020</w:t>
            </w:r>
          </w:p>
          <w:p w14:paraId="3A23A344" w14:textId="77777777" w:rsidR="00600BEC" w:rsidRDefault="0076535C">
            <w:pPr>
              <w:pStyle w:val="divdocumentulli"/>
              <w:numPr>
                <w:ilvl w:val="0"/>
                <w:numId w:val="1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Have been recognized under WOW – Team Excellence Award for quality delivery in 2021</w:t>
            </w:r>
          </w:p>
          <w:p w14:paraId="043B28E5" w14:textId="77777777" w:rsidR="00600BEC" w:rsidRDefault="0076535C">
            <w:pPr>
              <w:pStyle w:val="bottomlowborder"/>
              <w:spacing w:after="500"/>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14:paraId="6C9C8DB7" w14:textId="77777777" w:rsidR="00600BEC" w:rsidRDefault="0076535C">
            <w:pPr>
              <w:pStyle w:val="topborder"/>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14:paraId="4CF58BFB" w14:textId="77777777" w:rsidR="00600BEC" w:rsidRDefault="0076535C">
            <w:pPr>
              <w:pStyle w:val="toppadding"/>
              <w:spacing w:line="260" w:lineRule="atLeas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 </w:t>
            </w:r>
          </w:p>
          <w:p w14:paraId="0308089C" w14:textId="26807C52" w:rsidR="00600BEC" w:rsidRDefault="00C1143A">
            <w:pPr>
              <w:pStyle w:val="documentheading"/>
              <w:rPr>
                <w:rStyle w:val="documentright-box"/>
                <w:color w:val="000000"/>
              </w:rPr>
            </w:pPr>
            <w:r>
              <w:rPr>
                <w:rStyle w:val="documentsectiontitle"/>
                <w:color w:val="000000"/>
                <w:highlight w:val="white"/>
              </w:rPr>
              <w:t>L</w:t>
            </w:r>
            <w:r w:rsidR="0076535C">
              <w:rPr>
                <w:rStyle w:val="documentsectiontitle"/>
                <w:color w:val="000000"/>
                <w:highlight w:val="white"/>
              </w:rPr>
              <w:t>anguages </w:t>
            </w:r>
            <w:r w:rsidR="00B24C45">
              <w:rPr>
                <w:noProof/>
              </w:rPr>
              <mc:AlternateContent>
                <mc:Choice Requires="wps">
                  <w:drawing>
                    <wp:anchor distT="0" distB="0" distL="114300" distR="114300" simplePos="0" relativeHeight="251664384" behindDoc="1" locked="0" layoutInCell="1" allowOverlap="1" wp14:anchorId="7E064321" wp14:editId="54DFBDC8">
                      <wp:simplePos x="0" y="0"/>
                      <wp:positionH relativeFrom="column">
                        <wp:posOffset>0</wp:posOffset>
                      </wp:positionH>
                      <wp:positionV relativeFrom="line">
                        <wp:posOffset>28575</wp:posOffset>
                      </wp:positionV>
                      <wp:extent cx="2152650" cy="133350"/>
                      <wp:effectExtent l="635" t="0" r="0" b="4445"/>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0" cy="133350"/>
                              </a:xfrm>
                              <a:prstGeom prst="rect">
                                <a:avLst/>
                              </a:prstGeom>
                              <a:solidFill>
                                <a:srgbClr val="DBE8EC"/>
                              </a:solidFill>
                              <a:ln>
                                <a:noFill/>
                              </a:ln>
                              <a:extLst>
                                <a:ext uri="{91240B29-F687-4F45-9708-019B960494DF}">
                                  <a14:hiddenLine xmlns:a14="http://schemas.microsoft.com/office/drawing/2010/main" w="9525">
                                    <a:no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7B842A" id="Rectangle 7" o:spid="_x0000_s1026" style="position:absolute;margin-left:0;margin-top:2.25pt;width:169.5pt;height:1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" fillcolor="#dbe8ec" stroked="f">
                      <w10:wrap anchory="line"/>
                    </v:rect>
                  </w:pict>
                </mc:Fallback>
              </mc:AlternateContent>
            </w:r>
          </w:p>
          <w:p w14:paraId="663EF5C7" w14:textId="77777777" w:rsidR="00600BEC" w:rsidRDefault="0076535C">
            <w:pPr>
              <w:pStyle w:val="divdocumentulli"/>
              <w:numPr>
                <w:ilvl w:val="0"/>
                <w:numId w:val="12"/>
              </w:numPr>
              <w:pBdr>
                <w:top w:val="none" w:sz="0" w:space="10" w:color="auto"/>
              </w:pBd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Speak ENGLISH, KANNADA, TELUGU, TAMIL, HINDI</w:t>
            </w:r>
          </w:p>
          <w:p w14:paraId="1867BA79" w14:textId="77777777" w:rsidR="00600BEC" w:rsidRDefault="0076535C">
            <w:pPr>
              <w:pStyle w:val="divdocumentulli"/>
              <w:numPr>
                <w:ilvl w:val="0"/>
                <w:numId w:val="12"/>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Read ENGLISH, KANNADA, TELUGU, HINDI</w:t>
            </w:r>
          </w:p>
          <w:p w14:paraId="5E698301" w14:textId="77777777" w:rsidR="00600BEC" w:rsidRDefault="0076535C">
            <w:pPr>
              <w:pStyle w:val="divdocumentulli"/>
              <w:numPr>
                <w:ilvl w:val="0"/>
                <w:numId w:val="12"/>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Write ENGLISH, KANNADA, TELUGU, HINDI</w:t>
            </w:r>
          </w:p>
          <w:p w14:paraId="10D3AF68" w14:textId="77777777" w:rsidR="00600BEC" w:rsidRDefault="0076535C">
            <w:pPr>
              <w:pStyle w:val="left-boxsectionnth-last-child1bottomlowborder"/>
              <w:pBdr>
                <w:top w:val="none" w:sz="0" w:space="5" w:color="auto"/>
              </w:pBdr>
              <w:spacing w:after="500" w:line="20" w:lineRule="atLeast"/>
              <w:rPr>
                <w:rStyle w:val="documentright-box"/>
                <w:rFonts w:ascii="Fira Sans Light" w:eastAsia="Fira Sans Light" w:hAnsi="Fira Sans Light" w:cs="Fira Sans Light"/>
                <w:color w:val="000000"/>
                <w:sz w:val="2"/>
                <w:szCs w:val="2"/>
              </w:rPr>
            </w:pPr>
            <w:r>
              <w:rPr>
                <w:rStyle w:val="documentright-box"/>
                <w:rFonts w:ascii="Fira Sans Light" w:eastAsia="Fira Sans Light" w:hAnsi="Fira Sans Light" w:cs="Fira Sans Light"/>
                <w:color w:val="000000"/>
                <w:sz w:val="2"/>
                <w:szCs w:val="2"/>
              </w:rPr>
              <w:t> </w:t>
            </w:r>
          </w:p>
        </w:tc>
      </w:tr>
    </w:tbl>
    <w:p w14:paraId="393B4363" w14:textId="77777777" w:rsidR="00600BEC" w:rsidRDefault="00600BEC">
      <w:pPr>
        <w:pStyle w:val="divdocumentlastcontainer"/>
        <w:pBdr>
          <w:bottom w:val="none" w:sz="0" w:space="0" w:color="auto"/>
        </w:pBdr>
        <w:spacing w:line="260" w:lineRule="atLeast"/>
        <w:rPr>
          <w:rFonts w:ascii="Fira Sans Light" w:eastAsia="Fira Sans Light" w:hAnsi="Fira Sans Light" w:cs="Fira Sans Light"/>
          <w:color w:val="000000"/>
          <w:sz w:val="20"/>
          <w:szCs w:val="20"/>
        </w:rPr>
        <w:sectPr w:rsidR="00600BEC">
          <w:footerReference w:type="even" r:id="rId9"/>
          <w:footerReference w:type="default" r:id="rId10"/>
          <w:footerReference w:type="first" r:id="rId11"/>
          <w:pgSz w:w="11906" w:h="16838"/>
          <w:pgMar w:top="0" w:right="700" w:bottom="400" w:left="700" w:header="720" w:footer="720" w:gutter="0"/>
          <w:cols w:space="720"/>
        </w:sectPr>
      </w:pPr>
    </w:p>
    <w:p w14:paraId="3195011C" w14:textId="77777777" w:rsidR="00600BEC" w:rsidRDefault="00600BEC">
      <w:pPr>
        <w:pStyle w:val="mlj3topborder"/>
        <w:spacing w:after="60" w:line="260" w:lineRule="atLeast"/>
        <w:ind w:right="200"/>
        <w:rPr>
          <w:rStyle w:val="topbordercell"/>
          <w:shd w:val="clear" w:color="auto" w:fill="auto"/>
        </w:rPr>
      </w:pPr>
    </w:p>
    <w:sectPr w:rsidR="00600BEC">
      <w:type w:val="continuous"/>
      <w:pgSz w:w="11906" w:h="16838"/>
      <w:pgMar w:top="400" w:right="700" w:bottom="400" w:left="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7E2E9" w14:textId="77777777" w:rsidR="00212263" w:rsidRDefault="00212263" w:rsidP="000F6B74">
      <w:pPr>
        <w:spacing w:line="240" w:lineRule="auto"/>
      </w:pPr>
      <w:r>
        <w:separator/>
      </w:r>
    </w:p>
  </w:endnote>
  <w:endnote w:type="continuationSeparator" w:id="0">
    <w:p w14:paraId="25FCA5F5" w14:textId="77777777" w:rsidR="00212263" w:rsidRDefault="00212263" w:rsidP="000F6B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Sans">
    <w:altName w:val="Calibri"/>
    <w:charset w:val="00"/>
    <w:family w:val="swiss"/>
    <w:pitch w:val="variable"/>
    <w:sig w:usb0="600002FF" w:usb1="00000001" w:usb2="00000000" w:usb3="00000000" w:csb0="0000019F" w:csb1="00000000"/>
    <w:embedBold r:id="rId1" w:fontKey="{0EBD6A51-9B4F-43F0-8032-CB94A326AEE0}"/>
  </w:font>
  <w:font w:name="Fira Sans Medium">
    <w:charset w:val="00"/>
    <w:family w:val="swiss"/>
    <w:pitch w:val="variable"/>
    <w:sig w:usb0="600002FF" w:usb1="00000001" w:usb2="00000000" w:usb3="00000000" w:csb0="0000019F" w:csb1="00000000"/>
    <w:embedRegular r:id="rId2" w:fontKey="{5AC4FC89-2A18-4EB7-9E17-4C0DF1DBBBB1}"/>
    <w:embedBold r:id="rId3" w:fontKey="{6964BED2-2181-403A-B464-9A3EEB7341C6}"/>
  </w:font>
  <w:font w:name="Fira Sans Light">
    <w:altName w:val="Calibri"/>
    <w:charset w:val="00"/>
    <w:family w:val="swiss"/>
    <w:pitch w:val="variable"/>
    <w:sig w:usb0="600002FF" w:usb1="00000001" w:usb2="00000000" w:usb3="00000000" w:csb0="0000019F" w:csb1="00000000"/>
    <w:embedRegular r:id="rId4" w:fontKey="{BD1AC13C-1959-408E-B258-DDAF706019B6}"/>
    <w:embedBold r:id="rId5" w:fontKey="{985E2632-EF43-45E0-81EF-0DD18BF44EF2}"/>
  </w:font>
  <w:font w:name="Aptos">
    <w:charset w:val="00"/>
    <w:family w:val="swiss"/>
    <w:pitch w:val="variable"/>
    <w:sig w:usb0="20000287" w:usb1="00000003" w:usb2="00000000" w:usb3="00000000" w:csb0="0000019F" w:csb1="00000000"/>
    <w:embedRegular r:id="rId6" w:fontKey="{38135567-E458-40C0-A6D4-031C8C0E7D22}"/>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E0F7" w14:textId="3691C1C6" w:rsidR="000F6B74" w:rsidRDefault="000F6B74">
    <w:pPr>
      <w:pStyle w:val="Footer"/>
    </w:pPr>
    <w:r>
      <w:rPr>
        <w:noProof/>
      </w:rPr>
      <mc:AlternateContent>
        <mc:Choice Requires="wps">
          <w:drawing>
            <wp:anchor distT="0" distB="0" distL="0" distR="0" simplePos="0" relativeHeight="251659264" behindDoc="0" locked="0" layoutInCell="1" allowOverlap="1" wp14:anchorId="10C39AFB" wp14:editId="7B7DE3FF">
              <wp:simplePos x="635" y="635"/>
              <wp:positionH relativeFrom="page">
                <wp:align>left</wp:align>
              </wp:positionH>
              <wp:positionV relativeFrom="page">
                <wp:align>bottom</wp:align>
              </wp:positionV>
              <wp:extent cx="687070" cy="342900"/>
              <wp:effectExtent l="0" t="0" r="17780" b="0"/>
              <wp:wrapNone/>
              <wp:docPr id="1865114691" name="Text Box 2"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342900"/>
                      </a:xfrm>
                      <a:prstGeom prst="rect">
                        <a:avLst/>
                      </a:prstGeom>
                      <a:noFill/>
                      <a:ln>
                        <a:noFill/>
                      </a:ln>
                    </wps:spPr>
                    <wps:txbx>
                      <w:txbxContent>
                        <w:p w14:paraId="0E87BC5D" w14:textId="0851F628" w:rsidR="000F6B74" w:rsidRPr="000F6B74" w:rsidRDefault="000F6B74" w:rsidP="000F6B74">
                          <w:pPr>
                            <w:rPr>
                              <w:rFonts w:ascii="Aptos" w:eastAsia="Aptos" w:hAnsi="Aptos" w:cs="Aptos"/>
                              <w:noProof/>
                              <w:color w:val="000000"/>
                              <w:sz w:val="14"/>
                              <w:szCs w:val="14"/>
                            </w:rPr>
                          </w:pPr>
                          <w:r w:rsidRPr="000F6B74">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C39AFB" id="_x0000_t202" coordsize="21600,21600" o:spt="202" path="m,l,21600r21600,l21600,xe">
              <v:stroke joinstyle="miter"/>
              <v:path gradientshapeok="t" o:connecttype="rect"/>
            </v:shapetype>
            <v:shape id="Text Box 2" o:spid="_x0000_s1026" type="#_x0000_t202" alt="C2 General" style="position:absolute;margin-left:0;margin-top:0;width:54.1pt;height:27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" filled="f" stroked="f">
              <v:textbox style="mso-fit-shape-to-text:t" inset="20pt,0,0,15pt">
                <w:txbxContent>
                  <w:p w14:paraId="0E87BC5D" w14:textId="0851F628" w:rsidR="000F6B74" w:rsidRPr="000F6B74" w:rsidRDefault="000F6B74" w:rsidP="000F6B74">
                    <w:pPr>
                      <w:rPr>
                        <w:rFonts w:ascii="Aptos" w:eastAsia="Aptos" w:hAnsi="Aptos" w:cs="Aptos"/>
                        <w:noProof/>
                        <w:color w:val="000000"/>
                        <w:sz w:val="14"/>
                        <w:szCs w:val="14"/>
                      </w:rPr>
                    </w:pPr>
                    <w:r w:rsidRPr="000F6B74">
                      <w:rPr>
                        <w:rFonts w:ascii="Aptos" w:eastAsia="Aptos" w:hAnsi="Aptos" w:cs="Aptos"/>
                        <w:noProof/>
                        <w:color w:val="000000"/>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21DEC" w14:textId="58205AF6" w:rsidR="000F6B74" w:rsidRDefault="000F6B74">
    <w:pPr>
      <w:pStyle w:val="Footer"/>
    </w:pPr>
    <w:r>
      <w:rPr>
        <w:noProof/>
      </w:rPr>
      <mc:AlternateContent>
        <mc:Choice Requires="wps">
          <w:drawing>
            <wp:anchor distT="0" distB="0" distL="0" distR="0" simplePos="0" relativeHeight="251660288" behindDoc="0" locked="0" layoutInCell="1" allowOverlap="1" wp14:anchorId="6C4E6C20" wp14:editId="2251359D">
              <wp:simplePos x="444500" y="10058400"/>
              <wp:positionH relativeFrom="page">
                <wp:align>left</wp:align>
              </wp:positionH>
              <wp:positionV relativeFrom="page">
                <wp:align>bottom</wp:align>
              </wp:positionV>
              <wp:extent cx="687070" cy="342900"/>
              <wp:effectExtent l="0" t="0" r="17780" b="0"/>
              <wp:wrapNone/>
              <wp:docPr id="606903919" name="Text Box 3"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342900"/>
                      </a:xfrm>
                      <a:prstGeom prst="rect">
                        <a:avLst/>
                      </a:prstGeom>
                      <a:noFill/>
                      <a:ln>
                        <a:noFill/>
                      </a:ln>
                    </wps:spPr>
                    <wps:txbx>
                      <w:txbxContent>
                        <w:p w14:paraId="6938C969" w14:textId="4293BF40" w:rsidR="000F6B74" w:rsidRPr="000F6B74" w:rsidRDefault="000F6B74" w:rsidP="000F6B74">
                          <w:pPr>
                            <w:rPr>
                              <w:rFonts w:ascii="Aptos" w:eastAsia="Aptos" w:hAnsi="Aptos" w:cs="Aptos"/>
                              <w:noProof/>
                              <w:color w:val="000000"/>
                              <w:sz w:val="14"/>
                              <w:szCs w:val="14"/>
                            </w:rPr>
                          </w:pPr>
                          <w:r w:rsidRPr="000F6B74">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C4E6C20" id="_x0000_t202" coordsize="21600,21600" o:spt="202" path="m,l,21600r21600,l21600,xe">
              <v:stroke joinstyle="miter"/>
              <v:path gradientshapeok="t" o:connecttype="rect"/>
            </v:shapetype>
            <v:shape id="Text Box 3" o:spid="_x0000_s1027" type="#_x0000_t202" alt="C2 General" style="position:absolute;margin-left:0;margin-top:0;width:54.1pt;height:27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" filled="f" stroked="f">
              <v:textbox style="mso-fit-shape-to-text:t" inset="20pt,0,0,15pt">
                <w:txbxContent>
                  <w:p w14:paraId="6938C969" w14:textId="4293BF40" w:rsidR="000F6B74" w:rsidRPr="000F6B74" w:rsidRDefault="000F6B74" w:rsidP="000F6B74">
                    <w:pPr>
                      <w:rPr>
                        <w:rFonts w:ascii="Aptos" w:eastAsia="Aptos" w:hAnsi="Aptos" w:cs="Aptos"/>
                        <w:noProof/>
                        <w:color w:val="000000"/>
                        <w:sz w:val="14"/>
                        <w:szCs w:val="14"/>
                      </w:rPr>
                    </w:pPr>
                    <w:r w:rsidRPr="000F6B74">
                      <w:rPr>
                        <w:rFonts w:ascii="Aptos" w:eastAsia="Aptos" w:hAnsi="Aptos" w:cs="Aptos"/>
                        <w:noProof/>
                        <w:color w:val="000000"/>
                        <w:sz w:val="14"/>
                        <w:szCs w:val="14"/>
                      </w:rPr>
                      <w:t>C2 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2E96" w14:textId="067773D8" w:rsidR="000F6B74" w:rsidRDefault="000F6B74">
    <w:pPr>
      <w:pStyle w:val="Footer"/>
    </w:pPr>
    <w:r>
      <w:rPr>
        <w:noProof/>
      </w:rPr>
      <mc:AlternateContent>
        <mc:Choice Requires="wps">
          <w:drawing>
            <wp:anchor distT="0" distB="0" distL="0" distR="0" simplePos="0" relativeHeight="251658240" behindDoc="0" locked="0" layoutInCell="1" allowOverlap="1" wp14:anchorId="2FA3C6F7" wp14:editId="6FD5B8DE">
              <wp:simplePos x="635" y="635"/>
              <wp:positionH relativeFrom="page">
                <wp:align>left</wp:align>
              </wp:positionH>
              <wp:positionV relativeFrom="page">
                <wp:align>bottom</wp:align>
              </wp:positionV>
              <wp:extent cx="687070" cy="342900"/>
              <wp:effectExtent l="0" t="0" r="17780" b="0"/>
              <wp:wrapNone/>
              <wp:docPr id="711091024" name="Text Box 1"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342900"/>
                      </a:xfrm>
                      <a:prstGeom prst="rect">
                        <a:avLst/>
                      </a:prstGeom>
                      <a:noFill/>
                      <a:ln>
                        <a:noFill/>
                      </a:ln>
                    </wps:spPr>
                    <wps:txbx>
                      <w:txbxContent>
                        <w:p w14:paraId="55C857A9" w14:textId="01D7E1B7" w:rsidR="000F6B74" w:rsidRPr="000F6B74" w:rsidRDefault="000F6B74" w:rsidP="000F6B74">
                          <w:pPr>
                            <w:rPr>
                              <w:rFonts w:ascii="Aptos" w:eastAsia="Aptos" w:hAnsi="Aptos" w:cs="Aptos"/>
                              <w:noProof/>
                              <w:color w:val="000000"/>
                              <w:sz w:val="14"/>
                              <w:szCs w:val="14"/>
                            </w:rPr>
                          </w:pPr>
                          <w:r w:rsidRPr="000F6B74">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A3C6F7" id="_x0000_t202" coordsize="21600,21600" o:spt="202" path="m,l,21600r21600,l21600,xe">
              <v:stroke joinstyle="miter"/>
              <v:path gradientshapeok="t" o:connecttype="rect"/>
            </v:shapetype>
            <v:shape id="Text Box 1" o:spid="_x0000_s1028" type="#_x0000_t202" alt="C2 General" style="position:absolute;margin-left:0;margin-top:0;width:54.1pt;height:27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" filled="f" stroked="f">
              <v:textbox style="mso-fit-shape-to-text:t" inset="20pt,0,0,15pt">
                <w:txbxContent>
                  <w:p w14:paraId="55C857A9" w14:textId="01D7E1B7" w:rsidR="000F6B74" w:rsidRPr="000F6B74" w:rsidRDefault="000F6B74" w:rsidP="000F6B74">
                    <w:pPr>
                      <w:rPr>
                        <w:rFonts w:ascii="Aptos" w:eastAsia="Aptos" w:hAnsi="Aptos" w:cs="Aptos"/>
                        <w:noProof/>
                        <w:color w:val="000000"/>
                        <w:sz w:val="14"/>
                        <w:szCs w:val="14"/>
                      </w:rPr>
                    </w:pPr>
                    <w:r w:rsidRPr="000F6B74">
                      <w:rPr>
                        <w:rFonts w:ascii="Aptos" w:eastAsia="Aptos" w:hAnsi="Aptos" w:cs="Aptos"/>
                        <w:noProof/>
                        <w:color w:val="000000"/>
                        <w:sz w:val="14"/>
                        <w:szCs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C3C29" w14:textId="77777777" w:rsidR="00212263" w:rsidRDefault="00212263" w:rsidP="000F6B74">
      <w:pPr>
        <w:spacing w:line="240" w:lineRule="auto"/>
      </w:pPr>
      <w:r>
        <w:separator/>
      </w:r>
    </w:p>
  </w:footnote>
  <w:footnote w:type="continuationSeparator" w:id="0">
    <w:p w14:paraId="2C2DC6B3" w14:textId="77777777" w:rsidR="00212263" w:rsidRDefault="00212263" w:rsidP="000F6B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ED6E18C4">
      <w:start w:val="1"/>
      <w:numFmt w:val="bullet"/>
      <w:lvlText w:val=""/>
      <w:lvlJc w:val="left"/>
      <w:pPr>
        <w:ind w:left="720" w:hanging="360"/>
      </w:pPr>
      <w:rPr>
        <w:rFonts w:ascii="Symbol" w:hAnsi="Symbol"/>
      </w:rPr>
    </w:lvl>
    <w:lvl w:ilvl="1" w:tplc="7AD4B3E2">
      <w:start w:val="1"/>
      <w:numFmt w:val="bullet"/>
      <w:lvlText w:val="o"/>
      <w:lvlJc w:val="left"/>
      <w:pPr>
        <w:tabs>
          <w:tab w:val="num" w:pos="1440"/>
        </w:tabs>
        <w:ind w:left="1440" w:hanging="360"/>
      </w:pPr>
      <w:rPr>
        <w:rFonts w:ascii="Courier New" w:hAnsi="Courier New"/>
      </w:rPr>
    </w:lvl>
    <w:lvl w:ilvl="2" w:tplc="6244459A">
      <w:start w:val="1"/>
      <w:numFmt w:val="bullet"/>
      <w:lvlText w:val=""/>
      <w:lvlJc w:val="left"/>
      <w:pPr>
        <w:tabs>
          <w:tab w:val="num" w:pos="2160"/>
        </w:tabs>
        <w:ind w:left="2160" w:hanging="360"/>
      </w:pPr>
      <w:rPr>
        <w:rFonts w:ascii="Wingdings" w:hAnsi="Wingdings"/>
      </w:rPr>
    </w:lvl>
    <w:lvl w:ilvl="3" w:tplc="B42C74B0">
      <w:start w:val="1"/>
      <w:numFmt w:val="bullet"/>
      <w:lvlText w:val=""/>
      <w:lvlJc w:val="left"/>
      <w:pPr>
        <w:tabs>
          <w:tab w:val="num" w:pos="2880"/>
        </w:tabs>
        <w:ind w:left="2880" w:hanging="360"/>
      </w:pPr>
      <w:rPr>
        <w:rFonts w:ascii="Symbol" w:hAnsi="Symbol"/>
      </w:rPr>
    </w:lvl>
    <w:lvl w:ilvl="4" w:tplc="DD525596">
      <w:start w:val="1"/>
      <w:numFmt w:val="bullet"/>
      <w:lvlText w:val="o"/>
      <w:lvlJc w:val="left"/>
      <w:pPr>
        <w:tabs>
          <w:tab w:val="num" w:pos="3600"/>
        </w:tabs>
        <w:ind w:left="3600" w:hanging="360"/>
      </w:pPr>
      <w:rPr>
        <w:rFonts w:ascii="Courier New" w:hAnsi="Courier New"/>
      </w:rPr>
    </w:lvl>
    <w:lvl w:ilvl="5" w:tplc="E634E60C">
      <w:start w:val="1"/>
      <w:numFmt w:val="bullet"/>
      <w:lvlText w:val=""/>
      <w:lvlJc w:val="left"/>
      <w:pPr>
        <w:tabs>
          <w:tab w:val="num" w:pos="4320"/>
        </w:tabs>
        <w:ind w:left="4320" w:hanging="360"/>
      </w:pPr>
      <w:rPr>
        <w:rFonts w:ascii="Wingdings" w:hAnsi="Wingdings"/>
      </w:rPr>
    </w:lvl>
    <w:lvl w:ilvl="6" w:tplc="E6C6E578">
      <w:start w:val="1"/>
      <w:numFmt w:val="bullet"/>
      <w:lvlText w:val=""/>
      <w:lvlJc w:val="left"/>
      <w:pPr>
        <w:tabs>
          <w:tab w:val="num" w:pos="5040"/>
        </w:tabs>
        <w:ind w:left="5040" w:hanging="360"/>
      </w:pPr>
      <w:rPr>
        <w:rFonts w:ascii="Symbol" w:hAnsi="Symbol"/>
      </w:rPr>
    </w:lvl>
    <w:lvl w:ilvl="7" w:tplc="E330564A">
      <w:start w:val="1"/>
      <w:numFmt w:val="bullet"/>
      <w:lvlText w:val="o"/>
      <w:lvlJc w:val="left"/>
      <w:pPr>
        <w:tabs>
          <w:tab w:val="num" w:pos="5760"/>
        </w:tabs>
        <w:ind w:left="5760" w:hanging="360"/>
      </w:pPr>
      <w:rPr>
        <w:rFonts w:ascii="Courier New" w:hAnsi="Courier New"/>
      </w:rPr>
    </w:lvl>
    <w:lvl w:ilvl="8" w:tplc="D5BAB9D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816224C0">
      <w:start w:val="1"/>
      <w:numFmt w:val="bullet"/>
      <w:lvlText w:val=""/>
      <w:lvlJc w:val="left"/>
      <w:pPr>
        <w:ind w:left="720" w:hanging="360"/>
      </w:pPr>
      <w:rPr>
        <w:rFonts w:ascii="Symbol" w:hAnsi="Symbol"/>
      </w:rPr>
    </w:lvl>
    <w:lvl w:ilvl="1" w:tplc="287EAEA0">
      <w:start w:val="1"/>
      <w:numFmt w:val="bullet"/>
      <w:lvlText w:val="o"/>
      <w:lvlJc w:val="left"/>
      <w:pPr>
        <w:tabs>
          <w:tab w:val="num" w:pos="1440"/>
        </w:tabs>
        <w:ind w:left="1440" w:hanging="360"/>
      </w:pPr>
      <w:rPr>
        <w:rFonts w:ascii="Courier New" w:hAnsi="Courier New"/>
      </w:rPr>
    </w:lvl>
    <w:lvl w:ilvl="2" w:tplc="B24EF7C8">
      <w:start w:val="1"/>
      <w:numFmt w:val="bullet"/>
      <w:lvlText w:val=""/>
      <w:lvlJc w:val="left"/>
      <w:pPr>
        <w:tabs>
          <w:tab w:val="num" w:pos="2160"/>
        </w:tabs>
        <w:ind w:left="2160" w:hanging="360"/>
      </w:pPr>
      <w:rPr>
        <w:rFonts w:ascii="Wingdings" w:hAnsi="Wingdings"/>
      </w:rPr>
    </w:lvl>
    <w:lvl w:ilvl="3" w:tplc="7382BF22">
      <w:start w:val="1"/>
      <w:numFmt w:val="bullet"/>
      <w:lvlText w:val=""/>
      <w:lvlJc w:val="left"/>
      <w:pPr>
        <w:tabs>
          <w:tab w:val="num" w:pos="2880"/>
        </w:tabs>
        <w:ind w:left="2880" w:hanging="360"/>
      </w:pPr>
      <w:rPr>
        <w:rFonts w:ascii="Symbol" w:hAnsi="Symbol"/>
      </w:rPr>
    </w:lvl>
    <w:lvl w:ilvl="4" w:tplc="12F461EC">
      <w:start w:val="1"/>
      <w:numFmt w:val="bullet"/>
      <w:lvlText w:val="o"/>
      <w:lvlJc w:val="left"/>
      <w:pPr>
        <w:tabs>
          <w:tab w:val="num" w:pos="3600"/>
        </w:tabs>
        <w:ind w:left="3600" w:hanging="360"/>
      </w:pPr>
      <w:rPr>
        <w:rFonts w:ascii="Courier New" w:hAnsi="Courier New"/>
      </w:rPr>
    </w:lvl>
    <w:lvl w:ilvl="5" w:tplc="182A7650">
      <w:start w:val="1"/>
      <w:numFmt w:val="bullet"/>
      <w:lvlText w:val=""/>
      <w:lvlJc w:val="left"/>
      <w:pPr>
        <w:tabs>
          <w:tab w:val="num" w:pos="4320"/>
        </w:tabs>
        <w:ind w:left="4320" w:hanging="360"/>
      </w:pPr>
      <w:rPr>
        <w:rFonts w:ascii="Wingdings" w:hAnsi="Wingdings"/>
      </w:rPr>
    </w:lvl>
    <w:lvl w:ilvl="6" w:tplc="4CF4B378">
      <w:start w:val="1"/>
      <w:numFmt w:val="bullet"/>
      <w:lvlText w:val=""/>
      <w:lvlJc w:val="left"/>
      <w:pPr>
        <w:tabs>
          <w:tab w:val="num" w:pos="5040"/>
        </w:tabs>
        <w:ind w:left="5040" w:hanging="360"/>
      </w:pPr>
      <w:rPr>
        <w:rFonts w:ascii="Symbol" w:hAnsi="Symbol"/>
      </w:rPr>
    </w:lvl>
    <w:lvl w:ilvl="7" w:tplc="A288D31C">
      <w:start w:val="1"/>
      <w:numFmt w:val="bullet"/>
      <w:lvlText w:val="o"/>
      <w:lvlJc w:val="left"/>
      <w:pPr>
        <w:tabs>
          <w:tab w:val="num" w:pos="5760"/>
        </w:tabs>
        <w:ind w:left="5760" w:hanging="360"/>
      </w:pPr>
      <w:rPr>
        <w:rFonts w:ascii="Courier New" w:hAnsi="Courier New"/>
      </w:rPr>
    </w:lvl>
    <w:lvl w:ilvl="8" w:tplc="94448B9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4D24B662">
      <w:start w:val="1"/>
      <w:numFmt w:val="bullet"/>
      <w:lvlText w:val=""/>
      <w:lvlJc w:val="left"/>
      <w:pPr>
        <w:ind w:left="720" w:hanging="360"/>
      </w:pPr>
      <w:rPr>
        <w:rFonts w:ascii="Symbol" w:hAnsi="Symbol"/>
      </w:rPr>
    </w:lvl>
    <w:lvl w:ilvl="1" w:tplc="4B36A750">
      <w:start w:val="1"/>
      <w:numFmt w:val="bullet"/>
      <w:lvlText w:val="o"/>
      <w:lvlJc w:val="left"/>
      <w:pPr>
        <w:tabs>
          <w:tab w:val="num" w:pos="1440"/>
        </w:tabs>
        <w:ind w:left="1440" w:hanging="360"/>
      </w:pPr>
      <w:rPr>
        <w:rFonts w:ascii="Courier New" w:hAnsi="Courier New"/>
      </w:rPr>
    </w:lvl>
    <w:lvl w:ilvl="2" w:tplc="46127C06">
      <w:start w:val="1"/>
      <w:numFmt w:val="bullet"/>
      <w:lvlText w:val=""/>
      <w:lvlJc w:val="left"/>
      <w:pPr>
        <w:tabs>
          <w:tab w:val="num" w:pos="2160"/>
        </w:tabs>
        <w:ind w:left="2160" w:hanging="360"/>
      </w:pPr>
      <w:rPr>
        <w:rFonts w:ascii="Wingdings" w:hAnsi="Wingdings"/>
      </w:rPr>
    </w:lvl>
    <w:lvl w:ilvl="3" w:tplc="813428C8">
      <w:start w:val="1"/>
      <w:numFmt w:val="bullet"/>
      <w:lvlText w:val=""/>
      <w:lvlJc w:val="left"/>
      <w:pPr>
        <w:tabs>
          <w:tab w:val="num" w:pos="2880"/>
        </w:tabs>
        <w:ind w:left="2880" w:hanging="360"/>
      </w:pPr>
      <w:rPr>
        <w:rFonts w:ascii="Symbol" w:hAnsi="Symbol"/>
      </w:rPr>
    </w:lvl>
    <w:lvl w:ilvl="4" w:tplc="DF28BDF2">
      <w:start w:val="1"/>
      <w:numFmt w:val="bullet"/>
      <w:lvlText w:val="o"/>
      <w:lvlJc w:val="left"/>
      <w:pPr>
        <w:tabs>
          <w:tab w:val="num" w:pos="3600"/>
        </w:tabs>
        <w:ind w:left="3600" w:hanging="360"/>
      </w:pPr>
      <w:rPr>
        <w:rFonts w:ascii="Courier New" w:hAnsi="Courier New"/>
      </w:rPr>
    </w:lvl>
    <w:lvl w:ilvl="5" w:tplc="76FC30D8">
      <w:start w:val="1"/>
      <w:numFmt w:val="bullet"/>
      <w:lvlText w:val=""/>
      <w:lvlJc w:val="left"/>
      <w:pPr>
        <w:tabs>
          <w:tab w:val="num" w:pos="4320"/>
        </w:tabs>
        <w:ind w:left="4320" w:hanging="360"/>
      </w:pPr>
      <w:rPr>
        <w:rFonts w:ascii="Wingdings" w:hAnsi="Wingdings"/>
      </w:rPr>
    </w:lvl>
    <w:lvl w:ilvl="6" w:tplc="4672D1DC">
      <w:start w:val="1"/>
      <w:numFmt w:val="bullet"/>
      <w:lvlText w:val=""/>
      <w:lvlJc w:val="left"/>
      <w:pPr>
        <w:tabs>
          <w:tab w:val="num" w:pos="5040"/>
        </w:tabs>
        <w:ind w:left="5040" w:hanging="360"/>
      </w:pPr>
      <w:rPr>
        <w:rFonts w:ascii="Symbol" w:hAnsi="Symbol"/>
      </w:rPr>
    </w:lvl>
    <w:lvl w:ilvl="7" w:tplc="8BFE3812">
      <w:start w:val="1"/>
      <w:numFmt w:val="bullet"/>
      <w:lvlText w:val="o"/>
      <w:lvlJc w:val="left"/>
      <w:pPr>
        <w:tabs>
          <w:tab w:val="num" w:pos="5760"/>
        </w:tabs>
        <w:ind w:left="5760" w:hanging="360"/>
      </w:pPr>
      <w:rPr>
        <w:rFonts w:ascii="Courier New" w:hAnsi="Courier New"/>
      </w:rPr>
    </w:lvl>
    <w:lvl w:ilvl="8" w:tplc="84F2C37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EC425972">
      <w:start w:val="1"/>
      <w:numFmt w:val="bullet"/>
      <w:lvlText w:val=""/>
      <w:lvlJc w:val="left"/>
      <w:pPr>
        <w:ind w:left="720" w:hanging="360"/>
      </w:pPr>
      <w:rPr>
        <w:rFonts w:ascii="Symbol" w:hAnsi="Symbol"/>
      </w:rPr>
    </w:lvl>
    <w:lvl w:ilvl="1" w:tplc="0324C7E8">
      <w:start w:val="1"/>
      <w:numFmt w:val="bullet"/>
      <w:lvlText w:val="o"/>
      <w:lvlJc w:val="left"/>
      <w:pPr>
        <w:tabs>
          <w:tab w:val="num" w:pos="1440"/>
        </w:tabs>
        <w:ind w:left="1440" w:hanging="360"/>
      </w:pPr>
      <w:rPr>
        <w:rFonts w:ascii="Courier New" w:hAnsi="Courier New"/>
      </w:rPr>
    </w:lvl>
    <w:lvl w:ilvl="2" w:tplc="9E4EABE8">
      <w:start w:val="1"/>
      <w:numFmt w:val="bullet"/>
      <w:lvlText w:val=""/>
      <w:lvlJc w:val="left"/>
      <w:pPr>
        <w:tabs>
          <w:tab w:val="num" w:pos="2160"/>
        </w:tabs>
        <w:ind w:left="2160" w:hanging="360"/>
      </w:pPr>
      <w:rPr>
        <w:rFonts w:ascii="Wingdings" w:hAnsi="Wingdings"/>
      </w:rPr>
    </w:lvl>
    <w:lvl w:ilvl="3" w:tplc="64AA2AB8">
      <w:start w:val="1"/>
      <w:numFmt w:val="bullet"/>
      <w:lvlText w:val=""/>
      <w:lvlJc w:val="left"/>
      <w:pPr>
        <w:tabs>
          <w:tab w:val="num" w:pos="2880"/>
        </w:tabs>
        <w:ind w:left="2880" w:hanging="360"/>
      </w:pPr>
      <w:rPr>
        <w:rFonts w:ascii="Symbol" w:hAnsi="Symbol"/>
      </w:rPr>
    </w:lvl>
    <w:lvl w:ilvl="4" w:tplc="51BC15F4">
      <w:start w:val="1"/>
      <w:numFmt w:val="bullet"/>
      <w:lvlText w:val="o"/>
      <w:lvlJc w:val="left"/>
      <w:pPr>
        <w:tabs>
          <w:tab w:val="num" w:pos="3600"/>
        </w:tabs>
        <w:ind w:left="3600" w:hanging="360"/>
      </w:pPr>
      <w:rPr>
        <w:rFonts w:ascii="Courier New" w:hAnsi="Courier New"/>
      </w:rPr>
    </w:lvl>
    <w:lvl w:ilvl="5" w:tplc="86F869FE">
      <w:start w:val="1"/>
      <w:numFmt w:val="bullet"/>
      <w:lvlText w:val=""/>
      <w:lvlJc w:val="left"/>
      <w:pPr>
        <w:tabs>
          <w:tab w:val="num" w:pos="4320"/>
        </w:tabs>
        <w:ind w:left="4320" w:hanging="360"/>
      </w:pPr>
      <w:rPr>
        <w:rFonts w:ascii="Wingdings" w:hAnsi="Wingdings"/>
      </w:rPr>
    </w:lvl>
    <w:lvl w:ilvl="6" w:tplc="C1406F88">
      <w:start w:val="1"/>
      <w:numFmt w:val="bullet"/>
      <w:lvlText w:val=""/>
      <w:lvlJc w:val="left"/>
      <w:pPr>
        <w:tabs>
          <w:tab w:val="num" w:pos="5040"/>
        </w:tabs>
        <w:ind w:left="5040" w:hanging="360"/>
      </w:pPr>
      <w:rPr>
        <w:rFonts w:ascii="Symbol" w:hAnsi="Symbol"/>
      </w:rPr>
    </w:lvl>
    <w:lvl w:ilvl="7" w:tplc="18A4BDBC">
      <w:start w:val="1"/>
      <w:numFmt w:val="bullet"/>
      <w:lvlText w:val="o"/>
      <w:lvlJc w:val="left"/>
      <w:pPr>
        <w:tabs>
          <w:tab w:val="num" w:pos="5760"/>
        </w:tabs>
        <w:ind w:left="5760" w:hanging="360"/>
      </w:pPr>
      <w:rPr>
        <w:rFonts w:ascii="Courier New" w:hAnsi="Courier New"/>
      </w:rPr>
    </w:lvl>
    <w:lvl w:ilvl="8" w:tplc="626E935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5BA8D026">
      <w:start w:val="1"/>
      <w:numFmt w:val="bullet"/>
      <w:lvlText w:val=""/>
      <w:lvlJc w:val="left"/>
      <w:pPr>
        <w:ind w:left="720" w:hanging="360"/>
      </w:pPr>
      <w:rPr>
        <w:rFonts w:ascii="Symbol" w:hAnsi="Symbol"/>
      </w:rPr>
    </w:lvl>
    <w:lvl w:ilvl="1" w:tplc="F3AEFF9C">
      <w:start w:val="1"/>
      <w:numFmt w:val="bullet"/>
      <w:lvlText w:val="o"/>
      <w:lvlJc w:val="left"/>
      <w:pPr>
        <w:tabs>
          <w:tab w:val="num" w:pos="1440"/>
        </w:tabs>
        <w:ind w:left="1440" w:hanging="360"/>
      </w:pPr>
      <w:rPr>
        <w:rFonts w:ascii="Courier New" w:hAnsi="Courier New"/>
      </w:rPr>
    </w:lvl>
    <w:lvl w:ilvl="2" w:tplc="89948BB8">
      <w:start w:val="1"/>
      <w:numFmt w:val="bullet"/>
      <w:lvlText w:val=""/>
      <w:lvlJc w:val="left"/>
      <w:pPr>
        <w:tabs>
          <w:tab w:val="num" w:pos="2160"/>
        </w:tabs>
        <w:ind w:left="2160" w:hanging="360"/>
      </w:pPr>
      <w:rPr>
        <w:rFonts w:ascii="Wingdings" w:hAnsi="Wingdings"/>
      </w:rPr>
    </w:lvl>
    <w:lvl w:ilvl="3" w:tplc="88F0EC20">
      <w:start w:val="1"/>
      <w:numFmt w:val="bullet"/>
      <w:lvlText w:val=""/>
      <w:lvlJc w:val="left"/>
      <w:pPr>
        <w:tabs>
          <w:tab w:val="num" w:pos="2880"/>
        </w:tabs>
        <w:ind w:left="2880" w:hanging="360"/>
      </w:pPr>
      <w:rPr>
        <w:rFonts w:ascii="Symbol" w:hAnsi="Symbol"/>
      </w:rPr>
    </w:lvl>
    <w:lvl w:ilvl="4" w:tplc="42647494">
      <w:start w:val="1"/>
      <w:numFmt w:val="bullet"/>
      <w:lvlText w:val="o"/>
      <w:lvlJc w:val="left"/>
      <w:pPr>
        <w:tabs>
          <w:tab w:val="num" w:pos="3600"/>
        </w:tabs>
        <w:ind w:left="3600" w:hanging="360"/>
      </w:pPr>
      <w:rPr>
        <w:rFonts w:ascii="Courier New" w:hAnsi="Courier New"/>
      </w:rPr>
    </w:lvl>
    <w:lvl w:ilvl="5" w:tplc="E6DC2820">
      <w:start w:val="1"/>
      <w:numFmt w:val="bullet"/>
      <w:lvlText w:val=""/>
      <w:lvlJc w:val="left"/>
      <w:pPr>
        <w:tabs>
          <w:tab w:val="num" w:pos="4320"/>
        </w:tabs>
        <w:ind w:left="4320" w:hanging="360"/>
      </w:pPr>
      <w:rPr>
        <w:rFonts w:ascii="Wingdings" w:hAnsi="Wingdings"/>
      </w:rPr>
    </w:lvl>
    <w:lvl w:ilvl="6" w:tplc="D0FC0938">
      <w:start w:val="1"/>
      <w:numFmt w:val="bullet"/>
      <w:lvlText w:val=""/>
      <w:lvlJc w:val="left"/>
      <w:pPr>
        <w:tabs>
          <w:tab w:val="num" w:pos="5040"/>
        </w:tabs>
        <w:ind w:left="5040" w:hanging="360"/>
      </w:pPr>
      <w:rPr>
        <w:rFonts w:ascii="Symbol" w:hAnsi="Symbol"/>
      </w:rPr>
    </w:lvl>
    <w:lvl w:ilvl="7" w:tplc="145C91C4">
      <w:start w:val="1"/>
      <w:numFmt w:val="bullet"/>
      <w:lvlText w:val="o"/>
      <w:lvlJc w:val="left"/>
      <w:pPr>
        <w:tabs>
          <w:tab w:val="num" w:pos="5760"/>
        </w:tabs>
        <w:ind w:left="5760" w:hanging="360"/>
      </w:pPr>
      <w:rPr>
        <w:rFonts w:ascii="Courier New" w:hAnsi="Courier New"/>
      </w:rPr>
    </w:lvl>
    <w:lvl w:ilvl="8" w:tplc="9D52C9E2">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0B6A2B70">
      <w:start w:val="1"/>
      <w:numFmt w:val="bullet"/>
      <w:lvlText w:val=""/>
      <w:lvlJc w:val="left"/>
      <w:pPr>
        <w:ind w:left="720" w:hanging="360"/>
      </w:pPr>
      <w:rPr>
        <w:rFonts w:ascii="Symbol" w:hAnsi="Symbol"/>
      </w:rPr>
    </w:lvl>
    <w:lvl w:ilvl="1" w:tplc="E364370A">
      <w:start w:val="1"/>
      <w:numFmt w:val="bullet"/>
      <w:lvlText w:val="o"/>
      <w:lvlJc w:val="left"/>
      <w:pPr>
        <w:tabs>
          <w:tab w:val="num" w:pos="1440"/>
        </w:tabs>
        <w:ind w:left="1440" w:hanging="360"/>
      </w:pPr>
      <w:rPr>
        <w:rFonts w:ascii="Courier New" w:hAnsi="Courier New"/>
      </w:rPr>
    </w:lvl>
    <w:lvl w:ilvl="2" w:tplc="00227980">
      <w:start w:val="1"/>
      <w:numFmt w:val="bullet"/>
      <w:lvlText w:val=""/>
      <w:lvlJc w:val="left"/>
      <w:pPr>
        <w:tabs>
          <w:tab w:val="num" w:pos="2160"/>
        </w:tabs>
        <w:ind w:left="2160" w:hanging="360"/>
      </w:pPr>
      <w:rPr>
        <w:rFonts w:ascii="Wingdings" w:hAnsi="Wingdings"/>
      </w:rPr>
    </w:lvl>
    <w:lvl w:ilvl="3" w:tplc="C178CE94">
      <w:start w:val="1"/>
      <w:numFmt w:val="bullet"/>
      <w:lvlText w:val=""/>
      <w:lvlJc w:val="left"/>
      <w:pPr>
        <w:tabs>
          <w:tab w:val="num" w:pos="2880"/>
        </w:tabs>
        <w:ind w:left="2880" w:hanging="360"/>
      </w:pPr>
      <w:rPr>
        <w:rFonts w:ascii="Symbol" w:hAnsi="Symbol"/>
      </w:rPr>
    </w:lvl>
    <w:lvl w:ilvl="4" w:tplc="A7B089EA">
      <w:start w:val="1"/>
      <w:numFmt w:val="bullet"/>
      <w:lvlText w:val="o"/>
      <w:lvlJc w:val="left"/>
      <w:pPr>
        <w:tabs>
          <w:tab w:val="num" w:pos="3600"/>
        </w:tabs>
        <w:ind w:left="3600" w:hanging="360"/>
      </w:pPr>
      <w:rPr>
        <w:rFonts w:ascii="Courier New" w:hAnsi="Courier New"/>
      </w:rPr>
    </w:lvl>
    <w:lvl w:ilvl="5" w:tplc="7812A512">
      <w:start w:val="1"/>
      <w:numFmt w:val="bullet"/>
      <w:lvlText w:val=""/>
      <w:lvlJc w:val="left"/>
      <w:pPr>
        <w:tabs>
          <w:tab w:val="num" w:pos="4320"/>
        </w:tabs>
        <w:ind w:left="4320" w:hanging="360"/>
      </w:pPr>
      <w:rPr>
        <w:rFonts w:ascii="Wingdings" w:hAnsi="Wingdings"/>
      </w:rPr>
    </w:lvl>
    <w:lvl w:ilvl="6" w:tplc="144265FC">
      <w:start w:val="1"/>
      <w:numFmt w:val="bullet"/>
      <w:lvlText w:val=""/>
      <w:lvlJc w:val="left"/>
      <w:pPr>
        <w:tabs>
          <w:tab w:val="num" w:pos="5040"/>
        </w:tabs>
        <w:ind w:left="5040" w:hanging="360"/>
      </w:pPr>
      <w:rPr>
        <w:rFonts w:ascii="Symbol" w:hAnsi="Symbol"/>
      </w:rPr>
    </w:lvl>
    <w:lvl w:ilvl="7" w:tplc="D43C78BA">
      <w:start w:val="1"/>
      <w:numFmt w:val="bullet"/>
      <w:lvlText w:val="o"/>
      <w:lvlJc w:val="left"/>
      <w:pPr>
        <w:tabs>
          <w:tab w:val="num" w:pos="5760"/>
        </w:tabs>
        <w:ind w:left="5760" w:hanging="360"/>
      </w:pPr>
      <w:rPr>
        <w:rFonts w:ascii="Courier New" w:hAnsi="Courier New"/>
      </w:rPr>
    </w:lvl>
    <w:lvl w:ilvl="8" w:tplc="E1F070C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4600E6CC">
      <w:start w:val="1"/>
      <w:numFmt w:val="bullet"/>
      <w:lvlText w:val=""/>
      <w:lvlJc w:val="left"/>
      <w:pPr>
        <w:ind w:left="720" w:hanging="360"/>
      </w:pPr>
      <w:rPr>
        <w:rFonts w:ascii="Symbol" w:hAnsi="Symbol"/>
      </w:rPr>
    </w:lvl>
    <w:lvl w:ilvl="1" w:tplc="C50A971A">
      <w:start w:val="1"/>
      <w:numFmt w:val="bullet"/>
      <w:lvlText w:val="o"/>
      <w:lvlJc w:val="left"/>
      <w:pPr>
        <w:tabs>
          <w:tab w:val="num" w:pos="1440"/>
        </w:tabs>
        <w:ind w:left="1440" w:hanging="360"/>
      </w:pPr>
      <w:rPr>
        <w:rFonts w:ascii="Courier New" w:hAnsi="Courier New"/>
      </w:rPr>
    </w:lvl>
    <w:lvl w:ilvl="2" w:tplc="5366DCA4">
      <w:start w:val="1"/>
      <w:numFmt w:val="bullet"/>
      <w:lvlText w:val=""/>
      <w:lvlJc w:val="left"/>
      <w:pPr>
        <w:tabs>
          <w:tab w:val="num" w:pos="2160"/>
        </w:tabs>
        <w:ind w:left="2160" w:hanging="360"/>
      </w:pPr>
      <w:rPr>
        <w:rFonts w:ascii="Wingdings" w:hAnsi="Wingdings"/>
      </w:rPr>
    </w:lvl>
    <w:lvl w:ilvl="3" w:tplc="06D471B0">
      <w:start w:val="1"/>
      <w:numFmt w:val="bullet"/>
      <w:lvlText w:val=""/>
      <w:lvlJc w:val="left"/>
      <w:pPr>
        <w:tabs>
          <w:tab w:val="num" w:pos="2880"/>
        </w:tabs>
        <w:ind w:left="2880" w:hanging="360"/>
      </w:pPr>
      <w:rPr>
        <w:rFonts w:ascii="Symbol" w:hAnsi="Symbol"/>
      </w:rPr>
    </w:lvl>
    <w:lvl w:ilvl="4" w:tplc="EB4C5610">
      <w:start w:val="1"/>
      <w:numFmt w:val="bullet"/>
      <w:lvlText w:val="o"/>
      <w:lvlJc w:val="left"/>
      <w:pPr>
        <w:tabs>
          <w:tab w:val="num" w:pos="3600"/>
        </w:tabs>
        <w:ind w:left="3600" w:hanging="360"/>
      </w:pPr>
      <w:rPr>
        <w:rFonts w:ascii="Courier New" w:hAnsi="Courier New"/>
      </w:rPr>
    </w:lvl>
    <w:lvl w:ilvl="5" w:tplc="F92495DC">
      <w:start w:val="1"/>
      <w:numFmt w:val="bullet"/>
      <w:lvlText w:val=""/>
      <w:lvlJc w:val="left"/>
      <w:pPr>
        <w:tabs>
          <w:tab w:val="num" w:pos="4320"/>
        </w:tabs>
        <w:ind w:left="4320" w:hanging="360"/>
      </w:pPr>
      <w:rPr>
        <w:rFonts w:ascii="Wingdings" w:hAnsi="Wingdings"/>
      </w:rPr>
    </w:lvl>
    <w:lvl w:ilvl="6" w:tplc="9FC0184C">
      <w:start w:val="1"/>
      <w:numFmt w:val="bullet"/>
      <w:lvlText w:val=""/>
      <w:lvlJc w:val="left"/>
      <w:pPr>
        <w:tabs>
          <w:tab w:val="num" w:pos="5040"/>
        </w:tabs>
        <w:ind w:left="5040" w:hanging="360"/>
      </w:pPr>
      <w:rPr>
        <w:rFonts w:ascii="Symbol" w:hAnsi="Symbol"/>
      </w:rPr>
    </w:lvl>
    <w:lvl w:ilvl="7" w:tplc="9612A272">
      <w:start w:val="1"/>
      <w:numFmt w:val="bullet"/>
      <w:lvlText w:val="o"/>
      <w:lvlJc w:val="left"/>
      <w:pPr>
        <w:tabs>
          <w:tab w:val="num" w:pos="5760"/>
        </w:tabs>
        <w:ind w:left="5760" w:hanging="360"/>
      </w:pPr>
      <w:rPr>
        <w:rFonts w:ascii="Courier New" w:hAnsi="Courier New"/>
      </w:rPr>
    </w:lvl>
    <w:lvl w:ilvl="8" w:tplc="9D122F56">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1DDCE8D2">
      <w:start w:val="1"/>
      <w:numFmt w:val="bullet"/>
      <w:lvlText w:val=""/>
      <w:lvlJc w:val="left"/>
      <w:pPr>
        <w:ind w:left="720" w:hanging="360"/>
      </w:pPr>
      <w:rPr>
        <w:rFonts w:ascii="Symbol" w:hAnsi="Symbol"/>
      </w:rPr>
    </w:lvl>
    <w:lvl w:ilvl="1" w:tplc="5802A4D8">
      <w:start w:val="1"/>
      <w:numFmt w:val="bullet"/>
      <w:lvlText w:val="o"/>
      <w:lvlJc w:val="left"/>
      <w:pPr>
        <w:tabs>
          <w:tab w:val="num" w:pos="1440"/>
        </w:tabs>
        <w:ind w:left="1440" w:hanging="360"/>
      </w:pPr>
      <w:rPr>
        <w:rFonts w:ascii="Courier New" w:hAnsi="Courier New"/>
      </w:rPr>
    </w:lvl>
    <w:lvl w:ilvl="2" w:tplc="7D742B7A">
      <w:start w:val="1"/>
      <w:numFmt w:val="bullet"/>
      <w:lvlText w:val=""/>
      <w:lvlJc w:val="left"/>
      <w:pPr>
        <w:tabs>
          <w:tab w:val="num" w:pos="2160"/>
        </w:tabs>
        <w:ind w:left="2160" w:hanging="360"/>
      </w:pPr>
      <w:rPr>
        <w:rFonts w:ascii="Wingdings" w:hAnsi="Wingdings"/>
      </w:rPr>
    </w:lvl>
    <w:lvl w:ilvl="3" w:tplc="4B58E634">
      <w:start w:val="1"/>
      <w:numFmt w:val="bullet"/>
      <w:lvlText w:val=""/>
      <w:lvlJc w:val="left"/>
      <w:pPr>
        <w:tabs>
          <w:tab w:val="num" w:pos="2880"/>
        </w:tabs>
        <w:ind w:left="2880" w:hanging="360"/>
      </w:pPr>
      <w:rPr>
        <w:rFonts w:ascii="Symbol" w:hAnsi="Symbol"/>
      </w:rPr>
    </w:lvl>
    <w:lvl w:ilvl="4" w:tplc="F8404E9A">
      <w:start w:val="1"/>
      <w:numFmt w:val="bullet"/>
      <w:lvlText w:val="o"/>
      <w:lvlJc w:val="left"/>
      <w:pPr>
        <w:tabs>
          <w:tab w:val="num" w:pos="3600"/>
        </w:tabs>
        <w:ind w:left="3600" w:hanging="360"/>
      </w:pPr>
      <w:rPr>
        <w:rFonts w:ascii="Courier New" w:hAnsi="Courier New"/>
      </w:rPr>
    </w:lvl>
    <w:lvl w:ilvl="5" w:tplc="02A6E65A">
      <w:start w:val="1"/>
      <w:numFmt w:val="bullet"/>
      <w:lvlText w:val=""/>
      <w:lvlJc w:val="left"/>
      <w:pPr>
        <w:tabs>
          <w:tab w:val="num" w:pos="4320"/>
        </w:tabs>
        <w:ind w:left="4320" w:hanging="360"/>
      </w:pPr>
      <w:rPr>
        <w:rFonts w:ascii="Wingdings" w:hAnsi="Wingdings"/>
      </w:rPr>
    </w:lvl>
    <w:lvl w:ilvl="6" w:tplc="A6FE1080">
      <w:start w:val="1"/>
      <w:numFmt w:val="bullet"/>
      <w:lvlText w:val=""/>
      <w:lvlJc w:val="left"/>
      <w:pPr>
        <w:tabs>
          <w:tab w:val="num" w:pos="5040"/>
        </w:tabs>
        <w:ind w:left="5040" w:hanging="360"/>
      </w:pPr>
      <w:rPr>
        <w:rFonts w:ascii="Symbol" w:hAnsi="Symbol"/>
      </w:rPr>
    </w:lvl>
    <w:lvl w:ilvl="7" w:tplc="77705FD2">
      <w:start w:val="1"/>
      <w:numFmt w:val="bullet"/>
      <w:lvlText w:val="o"/>
      <w:lvlJc w:val="left"/>
      <w:pPr>
        <w:tabs>
          <w:tab w:val="num" w:pos="5760"/>
        </w:tabs>
        <w:ind w:left="5760" w:hanging="360"/>
      </w:pPr>
      <w:rPr>
        <w:rFonts w:ascii="Courier New" w:hAnsi="Courier New"/>
      </w:rPr>
    </w:lvl>
    <w:lvl w:ilvl="8" w:tplc="572A3894">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C8781A3A">
      <w:start w:val="1"/>
      <w:numFmt w:val="bullet"/>
      <w:lvlText w:val=""/>
      <w:lvlJc w:val="left"/>
      <w:pPr>
        <w:ind w:left="720" w:hanging="360"/>
      </w:pPr>
      <w:rPr>
        <w:rFonts w:ascii="Symbol" w:hAnsi="Symbol"/>
      </w:rPr>
    </w:lvl>
    <w:lvl w:ilvl="1" w:tplc="8F54F342">
      <w:start w:val="1"/>
      <w:numFmt w:val="bullet"/>
      <w:lvlText w:val="o"/>
      <w:lvlJc w:val="left"/>
      <w:pPr>
        <w:tabs>
          <w:tab w:val="num" w:pos="1440"/>
        </w:tabs>
        <w:ind w:left="1440" w:hanging="360"/>
      </w:pPr>
      <w:rPr>
        <w:rFonts w:ascii="Courier New" w:hAnsi="Courier New"/>
      </w:rPr>
    </w:lvl>
    <w:lvl w:ilvl="2" w:tplc="D25A4868">
      <w:start w:val="1"/>
      <w:numFmt w:val="bullet"/>
      <w:lvlText w:val=""/>
      <w:lvlJc w:val="left"/>
      <w:pPr>
        <w:tabs>
          <w:tab w:val="num" w:pos="2160"/>
        </w:tabs>
        <w:ind w:left="2160" w:hanging="360"/>
      </w:pPr>
      <w:rPr>
        <w:rFonts w:ascii="Wingdings" w:hAnsi="Wingdings"/>
      </w:rPr>
    </w:lvl>
    <w:lvl w:ilvl="3" w:tplc="46CC87E8">
      <w:start w:val="1"/>
      <w:numFmt w:val="bullet"/>
      <w:lvlText w:val=""/>
      <w:lvlJc w:val="left"/>
      <w:pPr>
        <w:tabs>
          <w:tab w:val="num" w:pos="2880"/>
        </w:tabs>
        <w:ind w:left="2880" w:hanging="360"/>
      </w:pPr>
      <w:rPr>
        <w:rFonts w:ascii="Symbol" w:hAnsi="Symbol"/>
      </w:rPr>
    </w:lvl>
    <w:lvl w:ilvl="4" w:tplc="4B54364C">
      <w:start w:val="1"/>
      <w:numFmt w:val="bullet"/>
      <w:lvlText w:val="o"/>
      <w:lvlJc w:val="left"/>
      <w:pPr>
        <w:tabs>
          <w:tab w:val="num" w:pos="3600"/>
        </w:tabs>
        <w:ind w:left="3600" w:hanging="360"/>
      </w:pPr>
      <w:rPr>
        <w:rFonts w:ascii="Courier New" w:hAnsi="Courier New"/>
      </w:rPr>
    </w:lvl>
    <w:lvl w:ilvl="5" w:tplc="6CC43590">
      <w:start w:val="1"/>
      <w:numFmt w:val="bullet"/>
      <w:lvlText w:val=""/>
      <w:lvlJc w:val="left"/>
      <w:pPr>
        <w:tabs>
          <w:tab w:val="num" w:pos="4320"/>
        </w:tabs>
        <w:ind w:left="4320" w:hanging="360"/>
      </w:pPr>
      <w:rPr>
        <w:rFonts w:ascii="Wingdings" w:hAnsi="Wingdings"/>
      </w:rPr>
    </w:lvl>
    <w:lvl w:ilvl="6" w:tplc="44D27F0C">
      <w:start w:val="1"/>
      <w:numFmt w:val="bullet"/>
      <w:lvlText w:val=""/>
      <w:lvlJc w:val="left"/>
      <w:pPr>
        <w:tabs>
          <w:tab w:val="num" w:pos="5040"/>
        </w:tabs>
        <w:ind w:left="5040" w:hanging="360"/>
      </w:pPr>
      <w:rPr>
        <w:rFonts w:ascii="Symbol" w:hAnsi="Symbol"/>
      </w:rPr>
    </w:lvl>
    <w:lvl w:ilvl="7" w:tplc="5D6EC054">
      <w:start w:val="1"/>
      <w:numFmt w:val="bullet"/>
      <w:lvlText w:val="o"/>
      <w:lvlJc w:val="left"/>
      <w:pPr>
        <w:tabs>
          <w:tab w:val="num" w:pos="5760"/>
        </w:tabs>
        <w:ind w:left="5760" w:hanging="360"/>
      </w:pPr>
      <w:rPr>
        <w:rFonts w:ascii="Courier New" w:hAnsi="Courier New"/>
      </w:rPr>
    </w:lvl>
    <w:lvl w:ilvl="8" w:tplc="E4C6127E">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16424CDC">
      <w:start w:val="1"/>
      <w:numFmt w:val="bullet"/>
      <w:lvlText w:val=""/>
      <w:lvlJc w:val="left"/>
      <w:pPr>
        <w:ind w:left="720" w:hanging="360"/>
      </w:pPr>
      <w:rPr>
        <w:rFonts w:ascii="Symbol" w:hAnsi="Symbol"/>
      </w:rPr>
    </w:lvl>
    <w:lvl w:ilvl="1" w:tplc="0AFCA190">
      <w:start w:val="1"/>
      <w:numFmt w:val="bullet"/>
      <w:lvlText w:val="o"/>
      <w:lvlJc w:val="left"/>
      <w:pPr>
        <w:tabs>
          <w:tab w:val="num" w:pos="1440"/>
        </w:tabs>
        <w:ind w:left="1440" w:hanging="360"/>
      </w:pPr>
      <w:rPr>
        <w:rFonts w:ascii="Courier New" w:hAnsi="Courier New"/>
      </w:rPr>
    </w:lvl>
    <w:lvl w:ilvl="2" w:tplc="A3C0A2A4">
      <w:start w:val="1"/>
      <w:numFmt w:val="bullet"/>
      <w:lvlText w:val=""/>
      <w:lvlJc w:val="left"/>
      <w:pPr>
        <w:tabs>
          <w:tab w:val="num" w:pos="2160"/>
        </w:tabs>
        <w:ind w:left="2160" w:hanging="360"/>
      </w:pPr>
      <w:rPr>
        <w:rFonts w:ascii="Wingdings" w:hAnsi="Wingdings"/>
      </w:rPr>
    </w:lvl>
    <w:lvl w:ilvl="3" w:tplc="D82EFF58">
      <w:start w:val="1"/>
      <w:numFmt w:val="bullet"/>
      <w:lvlText w:val=""/>
      <w:lvlJc w:val="left"/>
      <w:pPr>
        <w:tabs>
          <w:tab w:val="num" w:pos="2880"/>
        </w:tabs>
        <w:ind w:left="2880" w:hanging="360"/>
      </w:pPr>
      <w:rPr>
        <w:rFonts w:ascii="Symbol" w:hAnsi="Symbol"/>
      </w:rPr>
    </w:lvl>
    <w:lvl w:ilvl="4" w:tplc="713C79E4">
      <w:start w:val="1"/>
      <w:numFmt w:val="bullet"/>
      <w:lvlText w:val="o"/>
      <w:lvlJc w:val="left"/>
      <w:pPr>
        <w:tabs>
          <w:tab w:val="num" w:pos="3600"/>
        </w:tabs>
        <w:ind w:left="3600" w:hanging="360"/>
      </w:pPr>
      <w:rPr>
        <w:rFonts w:ascii="Courier New" w:hAnsi="Courier New"/>
      </w:rPr>
    </w:lvl>
    <w:lvl w:ilvl="5" w:tplc="AD08B66C">
      <w:start w:val="1"/>
      <w:numFmt w:val="bullet"/>
      <w:lvlText w:val=""/>
      <w:lvlJc w:val="left"/>
      <w:pPr>
        <w:tabs>
          <w:tab w:val="num" w:pos="4320"/>
        </w:tabs>
        <w:ind w:left="4320" w:hanging="360"/>
      </w:pPr>
      <w:rPr>
        <w:rFonts w:ascii="Wingdings" w:hAnsi="Wingdings"/>
      </w:rPr>
    </w:lvl>
    <w:lvl w:ilvl="6" w:tplc="F63049B6">
      <w:start w:val="1"/>
      <w:numFmt w:val="bullet"/>
      <w:lvlText w:val=""/>
      <w:lvlJc w:val="left"/>
      <w:pPr>
        <w:tabs>
          <w:tab w:val="num" w:pos="5040"/>
        </w:tabs>
        <w:ind w:left="5040" w:hanging="360"/>
      </w:pPr>
      <w:rPr>
        <w:rFonts w:ascii="Symbol" w:hAnsi="Symbol"/>
      </w:rPr>
    </w:lvl>
    <w:lvl w:ilvl="7" w:tplc="5A026C98">
      <w:start w:val="1"/>
      <w:numFmt w:val="bullet"/>
      <w:lvlText w:val="o"/>
      <w:lvlJc w:val="left"/>
      <w:pPr>
        <w:tabs>
          <w:tab w:val="num" w:pos="5760"/>
        </w:tabs>
        <w:ind w:left="5760" w:hanging="360"/>
      </w:pPr>
      <w:rPr>
        <w:rFonts w:ascii="Courier New" w:hAnsi="Courier New"/>
      </w:rPr>
    </w:lvl>
    <w:lvl w:ilvl="8" w:tplc="A65E1750">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321CC03A">
      <w:start w:val="1"/>
      <w:numFmt w:val="bullet"/>
      <w:lvlText w:val=""/>
      <w:lvlJc w:val="left"/>
      <w:pPr>
        <w:ind w:left="720" w:hanging="360"/>
      </w:pPr>
      <w:rPr>
        <w:rFonts w:ascii="Symbol" w:hAnsi="Symbol"/>
      </w:rPr>
    </w:lvl>
    <w:lvl w:ilvl="1" w:tplc="2D3266E6">
      <w:start w:val="1"/>
      <w:numFmt w:val="bullet"/>
      <w:lvlText w:val="o"/>
      <w:lvlJc w:val="left"/>
      <w:pPr>
        <w:tabs>
          <w:tab w:val="num" w:pos="1440"/>
        </w:tabs>
        <w:ind w:left="1440" w:hanging="360"/>
      </w:pPr>
      <w:rPr>
        <w:rFonts w:ascii="Courier New" w:hAnsi="Courier New"/>
      </w:rPr>
    </w:lvl>
    <w:lvl w:ilvl="2" w:tplc="13A2AA1A">
      <w:start w:val="1"/>
      <w:numFmt w:val="bullet"/>
      <w:lvlText w:val=""/>
      <w:lvlJc w:val="left"/>
      <w:pPr>
        <w:tabs>
          <w:tab w:val="num" w:pos="2160"/>
        </w:tabs>
        <w:ind w:left="2160" w:hanging="360"/>
      </w:pPr>
      <w:rPr>
        <w:rFonts w:ascii="Wingdings" w:hAnsi="Wingdings"/>
      </w:rPr>
    </w:lvl>
    <w:lvl w:ilvl="3" w:tplc="453A408E">
      <w:start w:val="1"/>
      <w:numFmt w:val="bullet"/>
      <w:lvlText w:val=""/>
      <w:lvlJc w:val="left"/>
      <w:pPr>
        <w:tabs>
          <w:tab w:val="num" w:pos="2880"/>
        </w:tabs>
        <w:ind w:left="2880" w:hanging="360"/>
      </w:pPr>
      <w:rPr>
        <w:rFonts w:ascii="Symbol" w:hAnsi="Symbol"/>
      </w:rPr>
    </w:lvl>
    <w:lvl w:ilvl="4" w:tplc="FB1CE4B6">
      <w:start w:val="1"/>
      <w:numFmt w:val="bullet"/>
      <w:lvlText w:val="o"/>
      <w:lvlJc w:val="left"/>
      <w:pPr>
        <w:tabs>
          <w:tab w:val="num" w:pos="3600"/>
        </w:tabs>
        <w:ind w:left="3600" w:hanging="360"/>
      </w:pPr>
      <w:rPr>
        <w:rFonts w:ascii="Courier New" w:hAnsi="Courier New"/>
      </w:rPr>
    </w:lvl>
    <w:lvl w:ilvl="5" w:tplc="B7721AEA">
      <w:start w:val="1"/>
      <w:numFmt w:val="bullet"/>
      <w:lvlText w:val=""/>
      <w:lvlJc w:val="left"/>
      <w:pPr>
        <w:tabs>
          <w:tab w:val="num" w:pos="4320"/>
        </w:tabs>
        <w:ind w:left="4320" w:hanging="360"/>
      </w:pPr>
      <w:rPr>
        <w:rFonts w:ascii="Wingdings" w:hAnsi="Wingdings"/>
      </w:rPr>
    </w:lvl>
    <w:lvl w:ilvl="6" w:tplc="C3BA354A">
      <w:start w:val="1"/>
      <w:numFmt w:val="bullet"/>
      <w:lvlText w:val=""/>
      <w:lvlJc w:val="left"/>
      <w:pPr>
        <w:tabs>
          <w:tab w:val="num" w:pos="5040"/>
        </w:tabs>
        <w:ind w:left="5040" w:hanging="360"/>
      </w:pPr>
      <w:rPr>
        <w:rFonts w:ascii="Symbol" w:hAnsi="Symbol"/>
      </w:rPr>
    </w:lvl>
    <w:lvl w:ilvl="7" w:tplc="B28C2112">
      <w:start w:val="1"/>
      <w:numFmt w:val="bullet"/>
      <w:lvlText w:val="o"/>
      <w:lvlJc w:val="left"/>
      <w:pPr>
        <w:tabs>
          <w:tab w:val="num" w:pos="5760"/>
        </w:tabs>
        <w:ind w:left="5760" w:hanging="360"/>
      </w:pPr>
      <w:rPr>
        <w:rFonts w:ascii="Courier New" w:hAnsi="Courier New"/>
      </w:rPr>
    </w:lvl>
    <w:lvl w:ilvl="8" w:tplc="F904988E">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61D220BC">
      <w:start w:val="1"/>
      <w:numFmt w:val="bullet"/>
      <w:lvlText w:val=""/>
      <w:lvlJc w:val="left"/>
      <w:pPr>
        <w:ind w:left="720" w:hanging="360"/>
      </w:pPr>
      <w:rPr>
        <w:rFonts w:ascii="Symbol" w:hAnsi="Symbol"/>
      </w:rPr>
    </w:lvl>
    <w:lvl w:ilvl="1" w:tplc="0C5A4BA0">
      <w:start w:val="1"/>
      <w:numFmt w:val="bullet"/>
      <w:lvlText w:val="o"/>
      <w:lvlJc w:val="left"/>
      <w:pPr>
        <w:tabs>
          <w:tab w:val="num" w:pos="1440"/>
        </w:tabs>
        <w:ind w:left="1440" w:hanging="360"/>
      </w:pPr>
      <w:rPr>
        <w:rFonts w:ascii="Courier New" w:hAnsi="Courier New"/>
      </w:rPr>
    </w:lvl>
    <w:lvl w:ilvl="2" w:tplc="91DA002C">
      <w:start w:val="1"/>
      <w:numFmt w:val="bullet"/>
      <w:lvlText w:val=""/>
      <w:lvlJc w:val="left"/>
      <w:pPr>
        <w:tabs>
          <w:tab w:val="num" w:pos="2160"/>
        </w:tabs>
        <w:ind w:left="2160" w:hanging="360"/>
      </w:pPr>
      <w:rPr>
        <w:rFonts w:ascii="Wingdings" w:hAnsi="Wingdings"/>
      </w:rPr>
    </w:lvl>
    <w:lvl w:ilvl="3" w:tplc="E63E5866">
      <w:start w:val="1"/>
      <w:numFmt w:val="bullet"/>
      <w:lvlText w:val=""/>
      <w:lvlJc w:val="left"/>
      <w:pPr>
        <w:tabs>
          <w:tab w:val="num" w:pos="2880"/>
        </w:tabs>
        <w:ind w:left="2880" w:hanging="360"/>
      </w:pPr>
      <w:rPr>
        <w:rFonts w:ascii="Symbol" w:hAnsi="Symbol"/>
      </w:rPr>
    </w:lvl>
    <w:lvl w:ilvl="4" w:tplc="B49437F0">
      <w:start w:val="1"/>
      <w:numFmt w:val="bullet"/>
      <w:lvlText w:val="o"/>
      <w:lvlJc w:val="left"/>
      <w:pPr>
        <w:tabs>
          <w:tab w:val="num" w:pos="3600"/>
        </w:tabs>
        <w:ind w:left="3600" w:hanging="360"/>
      </w:pPr>
      <w:rPr>
        <w:rFonts w:ascii="Courier New" w:hAnsi="Courier New"/>
      </w:rPr>
    </w:lvl>
    <w:lvl w:ilvl="5" w:tplc="66EE3598">
      <w:start w:val="1"/>
      <w:numFmt w:val="bullet"/>
      <w:lvlText w:val=""/>
      <w:lvlJc w:val="left"/>
      <w:pPr>
        <w:tabs>
          <w:tab w:val="num" w:pos="4320"/>
        </w:tabs>
        <w:ind w:left="4320" w:hanging="360"/>
      </w:pPr>
      <w:rPr>
        <w:rFonts w:ascii="Wingdings" w:hAnsi="Wingdings"/>
      </w:rPr>
    </w:lvl>
    <w:lvl w:ilvl="6" w:tplc="50505CC2">
      <w:start w:val="1"/>
      <w:numFmt w:val="bullet"/>
      <w:lvlText w:val=""/>
      <w:lvlJc w:val="left"/>
      <w:pPr>
        <w:tabs>
          <w:tab w:val="num" w:pos="5040"/>
        </w:tabs>
        <w:ind w:left="5040" w:hanging="360"/>
      </w:pPr>
      <w:rPr>
        <w:rFonts w:ascii="Symbol" w:hAnsi="Symbol"/>
      </w:rPr>
    </w:lvl>
    <w:lvl w:ilvl="7" w:tplc="06A8937E">
      <w:start w:val="1"/>
      <w:numFmt w:val="bullet"/>
      <w:lvlText w:val="o"/>
      <w:lvlJc w:val="left"/>
      <w:pPr>
        <w:tabs>
          <w:tab w:val="num" w:pos="5760"/>
        </w:tabs>
        <w:ind w:left="5760" w:hanging="360"/>
      </w:pPr>
      <w:rPr>
        <w:rFonts w:ascii="Courier New" w:hAnsi="Courier New"/>
      </w:rPr>
    </w:lvl>
    <w:lvl w:ilvl="8" w:tplc="CBD06DE0">
      <w:start w:val="1"/>
      <w:numFmt w:val="bullet"/>
      <w:lvlText w:val=""/>
      <w:lvlJc w:val="left"/>
      <w:pPr>
        <w:tabs>
          <w:tab w:val="num" w:pos="6480"/>
        </w:tabs>
        <w:ind w:left="6480" w:hanging="360"/>
      </w:pPr>
      <w:rPr>
        <w:rFonts w:ascii="Wingdings" w:hAnsi="Wingdings"/>
      </w:rPr>
    </w:lvl>
  </w:abstractNum>
  <w:abstractNum w:abstractNumId="12" w15:restartNumberingAfterBreak="0">
    <w:nsid w:val="7ECE72D2"/>
    <w:multiLevelType w:val="hybridMultilevel"/>
    <w:tmpl w:val="4B16F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8868876">
    <w:abstractNumId w:val="0"/>
  </w:num>
  <w:num w:numId="2" w16cid:durableId="338849692">
    <w:abstractNumId w:val="1"/>
  </w:num>
  <w:num w:numId="3" w16cid:durableId="1241718121">
    <w:abstractNumId w:val="2"/>
  </w:num>
  <w:num w:numId="4" w16cid:durableId="2057854273">
    <w:abstractNumId w:val="3"/>
  </w:num>
  <w:num w:numId="5" w16cid:durableId="1134449327">
    <w:abstractNumId w:val="4"/>
  </w:num>
  <w:num w:numId="6" w16cid:durableId="835072127">
    <w:abstractNumId w:val="5"/>
  </w:num>
  <w:num w:numId="7" w16cid:durableId="1460882585">
    <w:abstractNumId w:val="6"/>
  </w:num>
  <w:num w:numId="8" w16cid:durableId="525296528">
    <w:abstractNumId w:val="7"/>
  </w:num>
  <w:num w:numId="9" w16cid:durableId="733049741">
    <w:abstractNumId w:val="8"/>
  </w:num>
  <w:num w:numId="10" w16cid:durableId="422998225">
    <w:abstractNumId w:val="9"/>
  </w:num>
  <w:num w:numId="11" w16cid:durableId="1015154663">
    <w:abstractNumId w:val="10"/>
  </w:num>
  <w:num w:numId="12" w16cid:durableId="1040276662">
    <w:abstractNumId w:val="11"/>
  </w:num>
  <w:num w:numId="13" w16cid:durableId="528516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BEC"/>
    <w:rsid w:val="00073EDA"/>
    <w:rsid w:val="000A0595"/>
    <w:rsid w:val="000D35BE"/>
    <w:rsid w:val="000F6B74"/>
    <w:rsid w:val="0011647B"/>
    <w:rsid w:val="00165FE9"/>
    <w:rsid w:val="001800E2"/>
    <w:rsid w:val="001977D1"/>
    <w:rsid w:val="00212263"/>
    <w:rsid w:val="00246A5C"/>
    <w:rsid w:val="00293AE3"/>
    <w:rsid w:val="002D05CE"/>
    <w:rsid w:val="003271D9"/>
    <w:rsid w:val="00344F68"/>
    <w:rsid w:val="003F7ABD"/>
    <w:rsid w:val="00450C91"/>
    <w:rsid w:val="004970A6"/>
    <w:rsid w:val="004E452B"/>
    <w:rsid w:val="005830B9"/>
    <w:rsid w:val="00600BEC"/>
    <w:rsid w:val="006335E5"/>
    <w:rsid w:val="00663945"/>
    <w:rsid w:val="00686216"/>
    <w:rsid w:val="00731DEB"/>
    <w:rsid w:val="00741279"/>
    <w:rsid w:val="0076535C"/>
    <w:rsid w:val="007A480D"/>
    <w:rsid w:val="007B40D9"/>
    <w:rsid w:val="007D58E9"/>
    <w:rsid w:val="00895CD9"/>
    <w:rsid w:val="008B338C"/>
    <w:rsid w:val="00910025"/>
    <w:rsid w:val="00921904"/>
    <w:rsid w:val="0095249D"/>
    <w:rsid w:val="00A25635"/>
    <w:rsid w:val="00A93C8C"/>
    <w:rsid w:val="00AD3183"/>
    <w:rsid w:val="00AE7033"/>
    <w:rsid w:val="00B141B1"/>
    <w:rsid w:val="00B24C45"/>
    <w:rsid w:val="00B84F29"/>
    <w:rsid w:val="00B87758"/>
    <w:rsid w:val="00BC4042"/>
    <w:rsid w:val="00C1143A"/>
    <w:rsid w:val="00C251AF"/>
    <w:rsid w:val="00C8060F"/>
    <w:rsid w:val="00C9277C"/>
    <w:rsid w:val="00D128A7"/>
    <w:rsid w:val="00D51744"/>
    <w:rsid w:val="00E67193"/>
    <w:rsid w:val="00EC1CCC"/>
    <w:rsid w:val="00ED06A5"/>
    <w:rsid w:val="00EF2B5D"/>
    <w:rsid w:val="00F02629"/>
    <w:rsid w:val="00F02E26"/>
    <w:rsid w:val="00F866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D4D4"/>
  <w15:docId w15:val="{F4F336AF-56E6-4F60-85A0-3C3707568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character" w:customStyle="1" w:styleId="documentleft-box">
    <w:name w:val="document_left-box"/>
    <w:basedOn w:val="DefaultParagraphFont"/>
  </w:style>
  <w:style w:type="paragraph" w:customStyle="1" w:styleId="documentsection">
    <w:name w:val="document_section"/>
    <w:basedOn w:val="Normal"/>
  </w:style>
  <w:style w:type="paragraph" w:customStyle="1" w:styleId="documentparagraph">
    <w:name w:val="document_paragraph"/>
    <w:basedOn w:val="Normal"/>
    <w:pPr>
      <w:pBdr>
        <w:top w:val="none" w:sz="0" w:space="10" w:color="auto"/>
      </w:pBdr>
    </w:pPr>
  </w:style>
  <w:style w:type="paragraph" w:customStyle="1" w:styleId="documentname">
    <w:name w:val="document_name"/>
    <w:basedOn w:val="Normal"/>
    <w:pPr>
      <w:spacing w:line="500" w:lineRule="atLeast"/>
    </w:pPr>
    <w:rPr>
      <w:rFonts w:ascii="Fira Sans" w:eastAsia="Fira Sans" w:hAnsi="Fira Sans" w:cs="Fira Sans"/>
      <w:b/>
      <w:bCs/>
      <w:caps/>
      <w:sz w:val="48"/>
      <w:szCs w:val="48"/>
    </w:rPr>
  </w:style>
  <w:style w:type="character" w:customStyle="1" w:styleId="span">
    <w:name w:val="span"/>
    <w:basedOn w:val="DefaultParagraphFont"/>
    <w:rPr>
      <w:bdr w:val="none" w:sz="0" w:space="0" w:color="auto"/>
      <w:vertAlign w:val="baseline"/>
    </w:rPr>
  </w:style>
  <w:style w:type="character" w:customStyle="1" w:styleId="topbordercell">
    <w:name w:val="topbordercell"/>
    <w:basedOn w:val="DefaultParagraphFont"/>
    <w:rPr>
      <w:shd w:val="clear" w:color="auto" w:fill="10657E"/>
    </w:rPr>
  </w:style>
  <w:style w:type="paragraph" w:customStyle="1" w:styleId="mlj3topborder">
    <w:name w:val="mlj3topborder"/>
    <w:basedOn w:val="Normal"/>
    <w:pPr>
      <w:jc w:val="right"/>
    </w:pPr>
    <w:rPr>
      <w:rFonts w:ascii="Fira Sans Medium" w:eastAsia="Fira Sans Medium" w:hAnsi="Fira Sans Medium" w:cs="Fira Sans Medium"/>
      <w:caps/>
      <w:color w:val="FFFFFF"/>
      <w:sz w:val="20"/>
      <w:szCs w:val="20"/>
    </w:rPr>
  </w:style>
  <w:style w:type="character" w:customStyle="1" w:styleId="mlj3topborderCharacter">
    <w:name w:val="mlj3topborder Character"/>
    <w:basedOn w:val="DefaultParagraphFont"/>
    <w:rPr>
      <w:rFonts w:ascii="Fira Sans Medium" w:eastAsia="Fira Sans Medium" w:hAnsi="Fira Sans Medium" w:cs="Fira Sans Medium"/>
      <w:b w:val="0"/>
      <w:bCs w:val="0"/>
      <w:caps/>
      <w:color w:val="FFFFFF"/>
      <w:sz w:val="20"/>
      <w:szCs w:val="20"/>
    </w:rPr>
  </w:style>
  <w:style w:type="table" w:customStyle="1" w:styleId="topBorderTable">
    <w:name w:val="topBorderTable"/>
    <w:basedOn w:val="TableNormal"/>
    <w:tblPr/>
  </w:style>
  <w:style w:type="paragraph" w:customStyle="1" w:styleId="bottomlowborder">
    <w:name w:val="bottomlowborder"/>
    <w:basedOn w:val="Normal"/>
    <w:pPr>
      <w:pBdr>
        <w:top w:val="none" w:sz="0" w:space="5" w:color="auto"/>
        <w:bottom w:val="single" w:sz="8" w:space="0" w:color="000000"/>
      </w:pBdr>
      <w:spacing w:line="20" w:lineRule="atLeast"/>
    </w:pPr>
    <w:rPr>
      <w:sz w:val="2"/>
      <w:szCs w:val="2"/>
    </w:rPr>
  </w:style>
  <w:style w:type="paragraph" w:customStyle="1" w:styleId="topborder">
    <w:name w:val="topborder"/>
    <w:basedOn w:val="Normal"/>
    <w:pPr>
      <w:pBdr>
        <w:top w:val="none" w:sz="0" w:space="5" w:color="auto"/>
        <w:bottom w:val="single" w:sz="8" w:space="0" w:color="000000"/>
      </w:pBdr>
      <w:spacing w:line="20" w:lineRule="atLeast"/>
    </w:pPr>
    <w:rPr>
      <w:vanish/>
      <w:sz w:val="2"/>
      <w:szCs w:val="2"/>
    </w:rPr>
  </w:style>
  <w:style w:type="paragraph" w:customStyle="1" w:styleId="toppadding">
    <w:name w:val="toppadding"/>
    <w:basedOn w:val="Normal"/>
    <w:rPr>
      <w:vanish/>
    </w:rPr>
  </w:style>
  <w:style w:type="paragraph" w:customStyle="1" w:styleId="documentheading">
    <w:name w:val="document_heading"/>
    <w:basedOn w:val="Normal"/>
    <w:pPr>
      <w:spacing w:line="320" w:lineRule="atLeast"/>
    </w:pPr>
    <w:rPr>
      <w:rFonts w:ascii="Fira Sans" w:eastAsia="Fira Sans" w:hAnsi="Fira Sans" w:cs="Fira Sans"/>
      <w:b/>
      <w:bCs/>
      <w:sz w:val="36"/>
      <w:szCs w:val="36"/>
    </w:rPr>
  </w:style>
  <w:style w:type="character" w:customStyle="1" w:styleId="documentsectiontitle">
    <w:name w:val="document_sectiontitle"/>
    <w:basedOn w:val="DefaultParagraphFont"/>
    <w:rPr>
      <w:caps/>
      <w:spacing w:val="10"/>
      <w:sz w:val="28"/>
      <w:szCs w:val="28"/>
    </w:rPr>
  </w:style>
  <w:style w:type="paragraph" w:customStyle="1" w:styleId="documentleft-boxsinglecolumn">
    <w:name w:val="document_left-box_singlecolumn"/>
    <w:basedOn w:val="Normal"/>
  </w:style>
  <w:style w:type="paragraph" w:customStyle="1" w:styleId="divdocumentulli">
    <w:name w:val="div_document_ul_li"/>
    <w:basedOn w:val="Normal"/>
  </w:style>
  <w:style w:type="paragraph" w:customStyle="1" w:styleId="documentexperienceparagraph">
    <w:name w:val="document_experience_paragraph"/>
    <w:basedOn w:val="Normal"/>
  </w:style>
  <w:style w:type="paragraph" w:customStyle="1" w:styleId="documentexperienceparagraphspacing">
    <w:name w:val="document_experience_paragraphspacing"/>
    <w:basedOn w:val="Normal"/>
    <w:pPr>
      <w:spacing w:line="200" w:lineRule="atLeast"/>
    </w:pPr>
    <w:rPr>
      <w:sz w:val="20"/>
      <w:szCs w:val="20"/>
    </w:rPr>
  </w:style>
  <w:style w:type="character" w:customStyle="1" w:styleId="documentexperienceparagraphspacingCharacter">
    <w:name w:val="document_experience_paragraphspacing Character"/>
    <w:basedOn w:val="DefaultParagraphFont"/>
    <w:rPr>
      <w:sz w:val="20"/>
      <w:szCs w:val="20"/>
    </w:rPr>
  </w:style>
  <w:style w:type="paragraph" w:customStyle="1" w:styleId="documentpaddedline">
    <w:name w:val="document_paddedline"/>
    <w:basedOn w:val="Normal"/>
  </w:style>
  <w:style w:type="character" w:customStyle="1" w:styleId="documenttxtBold">
    <w:name w:val="document_txtBold"/>
    <w:basedOn w:val="DefaultParagraphFont"/>
    <w:rPr>
      <w:rFonts w:ascii="Fira Sans" w:eastAsia="Fira Sans" w:hAnsi="Fira Sans" w:cs="Fira Sans"/>
      <w:b/>
      <w:bCs/>
    </w:rPr>
  </w:style>
  <w:style w:type="character" w:customStyle="1" w:styleId="documentjobdates">
    <w:name w:val="document_jobdates"/>
    <w:basedOn w:val="DefaultParagraphFont"/>
    <w:rPr>
      <w:rFonts w:ascii="Fira Sans Medium" w:eastAsia="Fira Sans Medium" w:hAnsi="Fira Sans Medium" w:cs="Fira Sans Medium"/>
      <w:b w:val="0"/>
      <w:bCs w:val="0"/>
    </w:rPr>
  </w:style>
  <w:style w:type="character" w:customStyle="1" w:styleId="documentcompanyname">
    <w:name w:val="document_companyname"/>
    <w:basedOn w:val="DefaultParagraphFont"/>
    <w:rPr>
      <w:rFonts w:ascii="Fira Sans" w:eastAsia="Fira Sans" w:hAnsi="Fira Sans" w:cs="Fira Sans"/>
      <w:b/>
      <w:bCs/>
    </w:rPr>
  </w:style>
  <w:style w:type="character" w:customStyle="1" w:styleId="documentjobcity">
    <w:name w:val="document_jobcity"/>
    <w:basedOn w:val="DefaultParagraphFont"/>
    <w:rPr>
      <w:rFonts w:ascii="Fira Sans Medium" w:eastAsia="Fira Sans Medium" w:hAnsi="Fira Sans Medium" w:cs="Fira Sans Medium"/>
      <w:b w:val="0"/>
      <w:bCs w:val="0"/>
    </w:rPr>
  </w:style>
  <w:style w:type="character" w:customStyle="1" w:styleId="documentjobstate">
    <w:name w:val="document_jobstate"/>
    <w:basedOn w:val="DefaultParagraphFont"/>
    <w:rPr>
      <w:rFonts w:ascii="Fira Sans Medium" w:eastAsia="Fira Sans Medium" w:hAnsi="Fira Sans Medium" w:cs="Fira Sans Medium"/>
      <w:b w:val="0"/>
      <w:bCs w:val="0"/>
    </w:rPr>
  </w:style>
  <w:style w:type="character" w:customStyle="1" w:styleId="documentjobcountry">
    <w:name w:val="document_jobcountry"/>
    <w:basedOn w:val="DefaultParagraphFont"/>
    <w:rPr>
      <w:rFonts w:ascii="Fira Sans Medium" w:eastAsia="Fira Sans Medium" w:hAnsi="Fira Sans Medium" w:cs="Fira Sans Medium"/>
      <w:b w:val="0"/>
      <w:bCs w:val="0"/>
    </w:rPr>
  </w:style>
  <w:style w:type="paragraph" w:customStyle="1" w:styleId="left-boxsectionnth-last-child1bottomlowborder">
    <w:name w:val="left-box_section_nth-last-child(1)_bottomlowborder"/>
    <w:basedOn w:val="Normal"/>
    <w:rPr>
      <w:vanish/>
    </w:rPr>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documentright-box">
    <w:name w:val="document_right-box"/>
    <w:basedOn w:val="DefaultParagraphFont"/>
  </w:style>
  <w:style w:type="paragraph" w:customStyle="1" w:styleId="documentright-boxsectionidSECTIONPICT">
    <w:name w:val="document_right-box_section_|id^=SECTION_PICT"/>
    <w:basedOn w:val="Normal"/>
    <w:pPr>
      <w:jc w:val="center"/>
    </w:pPr>
  </w:style>
  <w:style w:type="paragraph" w:customStyle="1" w:styleId="documentparagraphnth-last-child1">
    <w:name w:val="document_paragraph_nth-last-child(1)"/>
    <w:basedOn w:val="Normal"/>
  </w:style>
  <w:style w:type="paragraph" w:customStyle="1" w:styleId="documentprflPic">
    <w:name w:val="document_prflPic"/>
    <w:basedOn w:val="Normal"/>
    <w:pPr>
      <w:jc w:val="center"/>
    </w:pPr>
  </w:style>
  <w:style w:type="paragraph" w:customStyle="1" w:styleId="documentprflPicfield">
    <w:name w:val="document_prflPic_field"/>
    <w:basedOn w:val="Normal"/>
    <w:pPr>
      <w:jc w:val="center"/>
    </w:pPr>
  </w:style>
  <w:style w:type="paragraph" w:customStyle="1" w:styleId="div">
    <w:name w:val="div"/>
    <w:basedOn w:val="Normal"/>
  </w:style>
  <w:style w:type="paragraph" w:customStyle="1" w:styleId="documentright-boxSECTIONCNTC">
    <w:name w:val="document_right-box_SECTION_CNTC"/>
    <w:basedOn w:val="Normal"/>
  </w:style>
  <w:style w:type="paragraph" w:customStyle="1" w:styleId="sectionSECTIONCNTCcntctoppadding">
    <w:name w:val="section_SECTION_CNTC_cntctoppadding"/>
    <w:basedOn w:val="Normal"/>
    <w:rPr>
      <w:vanish/>
    </w:rPr>
  </w:style>
  <w:style w:type="paragraph" w:customStyle="1" w:styleId="documentparagraphPARAGRAPHCNTCnth-last-child1">
    <w:name w:val="document_paragraph_PARAGRAPH_CNTC_nth-last-child(1)"/>
    <w:basedOn w:val="Normal"/>
  </w:style>
  <w:style w:type="paragraph" w:customStyle="1" w:styleId="documentaddress">
    <w:name w:val="document_address"/>
    <w:basedOn w:val="Normal"/>
    <w:pPr>
      <w:spacing w:line="300" w:lineRule="atLeast"/>
    </w:pPr>
    <w:rPr>
      <w:sz w:val="20"/>
      <w:szCs w:val="20"/>
    </w:rPr>
  </w:style>
  <w:style w:type="character" w:customStyle="1" w:styleId="documentaddressadrsDetails">
    <w:name w:val="document_address_adrsDetails"/>
    <w:basedOn w:val="DefaultParagraphFont"/>
  </w:style>
  <w:style w:type="character" w:customStyle="1" w:styleId="documentbeforecolonspace">
    <w:name w:val="document_beforecolonspace"/>
    <w:basedOn w:val="DefaultParagraphFont"/>
    <w:rPr>
      <w:vanish/>
    </w:rPr>
  </w:style>
  <w:style w:type="paragraph" w:customStyle="1" w:styleId="documentSECTIONCNTCsectionnotSECTIONALNK">
    <w:name w:val="document_SECTION_CNTC + section_not(.SECTION_ALNK)"/>
    <w:basedOn w:val="Normal"/>
    <w:pPr>
      <w:pBdr>
        <w:top w:val="single" w:sz="8" w:space="25" w:color="000000"/>
      </w:pBdr>
    </w:pPr>
  </w:style>
  <w:style w:type="paragraph" w:customStyle="1" w:styleId="SECTIONCNTCsectionnotalnkSectiontopborder">
    <w:name w:val="SECTION_CNTC + section_not(.alnkSection)_topborder"/>
    <w:basedOn w:val="Normal"/>
  </w:style>
  <w:style w:type="paragraph" w:customStyle="1" w:styleId="SECTIONCNTCsectionnotalnkSectiontoppadding">
    <w:name w:val="SECTION_CNTC + section_not(.alnkSection)_toppadding"/>
    <w:basedOn w:val="Normal"/>
    <w:pPr>
      <w:spacing w:line="500" w:lineRule="atLeast"/>
    </w:pPr>
  </w:style>
  <w:style w:type="paragraph" w:customStyle="1" w:styleId="documentright-boxfirstparagraph">
    <w:name w:val="document_right-box_firstparagraph"/>
    <w:basedOn w:val="Normal"/>
  </w:style>
  <w:style w:type="paragraph" w:customStyle="1" w:styleId="documenteducationparagraph">
    <w:name w:val="document_education_paragraph"/>
    <w:basedOn w:val="Normal"/>
  </w:style>
  <w:style w:type="paragraph" w:customStyle="1" w:styleId="documenteducationparagraphspacing">
    <w:name w:val="document_education_paragraphspacing"/>
    <w:basedOn w:val="Normal"/>
    <w:pPr>
      <w:spacing w:line="200" w:lineRule="atLeast"/>
    </w:pPr>
    <w:rPr>
      <w:sz w:val="20"/>
      <w:szCs w:val="20"/>
    </w:rPr>
  </w:style>
  <w:style w:type="character" w:customStyle="1" w:styleId="documenteducationparagraphspacingCharacter">
    <w:name w:val="document_education_paragraphspacing Character"/>
    <w:basedOn w:val="DefaultParagraphFont"/>
    <w:rPr>
      <w:sz w:val="20"/>
      <w:szCs w:val="20"/>
    </w:rPr>
  </w:style>
  <w:style w:type="character" w:customStyle="1" w:styleId="documentdegree">
    <w:name w:val="document_degree"/>
    <w:basedOn w:val="DefaultParagraphFont"/>
    <w:rPr>
      <w:rFonts w:ascii="Fira Sans Medium" w:eastAsia="Fira Sans Medium" w:hAnsi="Fira Sans Medium" w:cs="Fira Sans Medium"/>
      <w:b w:val="0"/>
      <w:bCs w:val="0"/>
    </w:rPr>
  </w:style>
  <w:style w:type="character" w:customStyle="1" w:styleId="documentprogramline">
    <w:name w:val="document_programline"/>
    <w:basedOn w:val="DefaultParagraphFont"/>
    <w:rPr>
      <w:rFonts w:ascii="Fira Sans Medium" w:eastAsia="Fira Sans Medium" w:hAnsi="Fira Sans Medium" w:cs="Fira Sans Medium"/>
      <w:b w:val="0"/>
      <w:bCs w:val="0"/>
    </w:rPr>
  </w:style>
  <w:style w:type="character" w:customStyle="1" w:styleId="documenteducationjobcity">
    <w:name w:val="document_education_jobcity"/>
    <w:basedOn w:val="DefaultParagraphFont"/>
    <w:rPr>
      <w:rFonts w:ascii="Fira Sans Light" w:eastAsia="Fira Sans Light" w:hAnsi="Fira Sans Light" w:cs="Fira Sans Light"/>
      <w:b w:val="0"/>
      <w:bCs w:val="0"/>
    </w:rPr>
  </w:style>
  <w:style w:type="character" w:customStyle="1" w:styleId="documenteducationjobstate">
    <w:name w:val="document_education_jobstate"/>
    <w:basedOn w:val="DefaultParagraphFont"/>
    <w:rPr>
      <w:rFonts w:ascii="Fira Sans Light" w:eastAsia="Fira Sans Light" w:hAnsi="Fira Sans Light" w:cs="Fira Sans Light"/>
      <w:b w:val="0"/>
      <w:bCs w:val="0"/>
    </w:rPr>
  </w:style>
  <w:style w:type="character" w:customStyle="1" w:styleId="documenteducationjobcountry">
    <w:name w:val="document_education_jobcountry"/>
    <w:basedOn w:val="DefaultParagraphFont"/>
    <w:rPr>
      <w:rFonts w:ascii="Fira Sans Light" w:eastAsia="Fira Sans Light" w:hAnsi="Fira Sans Light" w:cs="Fira Sans Light"/>
      <w:b w:val="0"/>
      <w:bCs w:val="0"/>
    </w:rPr>
  </w:style>
  <w:style w:type="table" w:customStyle="1" w:styleId="documentparentContainer">
    <w:name w:val="document_parentContainer"/>
    <w:basedOn w:val="TableNormal"/>
    <w:tblPr/>
  </w:style>
  <w:style w:type="paragraph" w:customStyle="1" w:styleId="divdocumentlastcontainer">
    <w:name w:val="div_document_lastcontainer"/>
    <w:basedOn w:val="Normal"/>
    <w:pPr>
      <w:pBdr>
        <w:bottom w:val="none" w:sz="0" w:space="30" w:color="auto"/>
      </w:pBdr>
    </w:pPr>
  </w:style>
  <w:style w:type="paragraph" w:styleId="Footer">
    <w:name w:val="footer"/>
    <w:basedOn w:val="Normal"/>
    <w:link w:val="FooterChar"/>
    <w:uiPriority w:val="99"/>
    <w:unhideWhenUsed/>
    <w:rsid w:val="000F6B74"/>
    <w:pPr>
      <w:tabs>
        <w:tab w:val="center" w:pos="4513"/>
        <w:tab w:val="right" w:pos="9026"/>
      </w:tabs>
      <w:spacing w:line="240" w:lineRule="auto"/>
    </w:pPr>
  </w:style>
  <w:style w:type="character" w:customStyle="1" w:styleId="FooterChar">
    <w:name w:val="Footer Char"/>
    <w:basedOn w:val="DefaultParagraphFont"/>
    <w:link w:val="Footer"/>
    <w:uiPriority w:val="99"/>
    <w:rsid w:val="000F6B74"/>
    <w:rPr>
      <w:sz w:val="24"/>
      <w:szCs w:val="24"/>
    </w:rPr>
  </w:style>
  <w:style w:type="character" w:styleId="Strong">
    <w:name w:val="Strong"/>
    <w:basedOn w:val="DefaultParagraphFont"/>
    <w:uiPriority w:val="22"/>
    <w:qFormat/>
    <w:rsid w:val="00A256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2492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0359f705-2ba0-454b-9cfc-6ce5bcaac040}" enabled="1" method="Standard" siteId="{68283f3b-8487-4c86-adb3-a5228f18b893}" contentBits="2"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7</Pages>
  <Words>2298</Words>
  <Characters>14434</Characters>
  <Application>Microsoft Office Word</Application>
  <DocSecurity>0</DocSecurity>
  <Lines>437</Lines>
  <Paragraphs>214</Paragraphs>
  <ScaleCrop>false</ScaleCrop>
  <HeadingPairs>
    <vt:vector size="2" baseType="variant">
      <vt:variant>
        <vt:lpstr>Title</vt:lpstr>
      </vt:variant>
      <vt:variant>
        <vt:i4>1</vt:i4>
      </vt:variant>
    </vt:vector>
  </HeadingPairs>
  <TitlesOfParts>
    <vt:vector size="1" baseType="lpstr">
      <vt:lpstr>Maheshwarachari Eshwarachari</vt:lpstr>
    </vt:vector>
  </TitlesOfParts>
  <Company/>
  <LinksUpToDate>false</LinksUpToDate>
  <CharactersWithSpaces>16518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Maheshwarachari Eshwarachari</dc:title>
  <dc:creator>Eshwarachari, Mahesh</dc:creator>
  <cp:lastModifiedBy>E Maheshwarachari</cp:lastModifiedBy>
  <cp:revision>3</cp:revision>
  <cp:lastPrinted>2023-07-19T22:41:00Z</cp:lastPrinted>
  <dcterms:created xsi:type="dcterms:W3CDTF">2026-04-11T09:27:00Z</dcterms:created>
  <dcterms:modified xsi:type="dcterms:W3CDTF">2026-04-11T09:28:00Z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d71e16d9-b4ca-4d06-bf71-669a1297c112</vt:lpwstr>
  </property>
  <property fmtid="{D5CDD505-2E9C-101B-9397-08002B2CF9AE}" pid="3" name="x1ye=0">
    <vt:lpwstr>TIEAAB+LCAAAAAAABAAUmsVypVAURT+IAW5D3N2ZYcFdHvD1TVdlmCLhnnv2Xit5BE5AFAQjHCqyMA2zEIRxOMPj5PeFcqxYKuTqdlOGExGYcU6Nru92/kRBHOlWyaBSgGw5i9gXLR99bNL+DWDh1vhycGF72VRUm3aNlCNNNf58iSMzW473v0LqI1MeQ3xdlbnqOej+tVbzNwO+lU3IoqOIr1IdLLN1+yjBn4fWIAhjcS2ZSMFqpZkB5ARVZO9</vt:lpwstr>
  </property>
  <property fmtid="{D5CDD505-2E9C-101B-9397-08002B2CF9AE}" pid="4" name="x1ye=1">
    <vt:lpwstr>Jor8k8p+Vh14gSwt6Ev4VxN4TSv4LQwjhRu8y3ivvMlnQk3XYq9XDPflrhdI5zugSTXJFrLqFxTKWRpoVO568F/YgHii65w7hGDobAtxPM2mZITOiPQQ71L0T0rZDcnHBb8t3mpaTGlu+UBHA9CGZzI/vca/jTaWWQYwCHBIZzDv4Z9VxbZ7p+Qf/0p9FMgYATw7oXsSm+1jssGiRPXz2M36SUNUCDNTIYY1VLy0NzGlcoQWIaQ2eG8ZSKwe/rj</vt:lpwstr>
  </property>
  <property fmtid="{D5CDD505-2E9C-101B-9397-08002B2CF9AE}" pid="5" name="x1ye=10">
    <vt:lpwstr>REC7Noxsw+5hhxNDtFU1sXNrTZyv3FVip3SPxS9eg3qugKeBnMRwUEAHR08H1uZdU5YXBk2QIif/aN+IKRTiWFtRePgOVOHJHiQ6JdOJRiYN58ePDfV0AuNi82/dJHUoW/W1eUNN561h6JYvZ+35EJiWATa4ECymjnlYRmYrrCdWInxbHokQxe44EaPxaV0L1gFtfbi81g/+6mQCWTBFVvHjL9d/540NHUcBag0SvHyA6++lRfE5lf2w1kLNyB3</vt:lpwstr>
  </property>
  <property fmtid="{D5CDD505-2E9C-101B-9397-08002B2CF9AE}" pid="6" name="x1ye=100">
    <vt:lpwstr>nwacFzK6sGrHaE5ogiLfXEtzjjQOuQavEVCUfeURGr2m616uSftjCYT/4Tc5q1JusVOfjMA3yQ7JNcR6KLTX/LvhaH1EKt0dk+pu8C9/L3SnFXRMbxWLcppV6aBv/RlpXUfoR7EBlnFqe1WRoSGzC/n7H9+FuHrrpXREgjBGpfYIw1KCj620NFquZAj18wiRF31lUht//MXpdw6SwZp695y1OeuHVSOUtONL3CXe4dIUQniVbug/9kyiOpnp2i7</vt:lpwstr>
  </property>
  <property fmtid="{D5CDD505-2E9C-101B-9397-08002B2CF9AE}" pid="7" name="x1ye=101">
    <vt:lpwstr>bCVvKbEgKqGlOi5Yer08JeUHq0tfxGXBsaSBjEeC+xTqx7e9gw1Y5R1si/ECn3+jf/KlDyu263Vh6YeoSDGn9eY6//gF3yiCbc/qxnVBiouEpi9qdWypNGqyaW2hyXK6qZTurv99o2p/7GoEMg4k84Ia0lCQa1Lyb9Wx1zCS3csGiSEp8O6hYP72NazPGDXdZ7PDa6QCyKXlRvLfZrO9IjKDjxsrq5eJjhQnxu0cAJdEYRBlQ1bp+6i53xkDvXN</vt:lpwstr>
  </property>
  <property fmtid="{D5CDD505-2E9C-101B-9397-08002B2CF9AE}" pid="8" name="x1ye=102">
    <vt:lpwstr>HIbS5oTMgm6eu2wX25vTGJ148lIgy6EWKRKDAWqaqxSDHo+npxzRI5veAEYzaPiyRwjmB1mmwibkxcRV8/fFyOpK58WpGGVcnJqHbZOVBUgKlDfKvAsdpYh480/pTIvcmc5izBl7EMTNFMdxnTnTL/QfbrW8Q3/AHkCtYeoYIa+x2QWMl/HGnI28V+AZ/Ox2OCz8fLtc1VsDs8utkpVHImzyn5jVOlv1CBDTE8X9VdkTT8MevsMeMaXaaUI+u+4</vt:lpwstr>
  </property>
  <property fmtid="{D5CDD505-2E9C-101B-9397-08002B2CF9AE}" pid="9" name="x1ye=103">
    <vt:lpwstr>fJ7xaR1A1d9sPpokIPcZJMGBArvGTnd0ocWIi9junvj49CAsblFN3b8olvSUL/OgkHvRxiLat3V4USH4vuJJ0gb1a/G0+0XL8iohk1+s2He2lYWTow6OZK8l+AnF3tWCjIXt7ViHRCTGYV2F/TK83/+pf4gPjQeIEkWX/zl0Lj8zlbd7En9KMP3d1JIKhMaOUr+GQEAFgt5Pk8lEEM87wC7umOs7Ot0ng4RJOqDFmXc3AapfGsMEfZiKFws7782</vt:lpwstr>
  </property>
  <property fmtid="{D5CDD505-2E9C-101B-9397-08002B2CF9AE}" pid="10" name="x1ye=104">
    <vt:lpwstr>QHgJsTb4oigGq8XL2HiZ66Ev9kIYl+dM+d1lsoiFTQaHwPsZ8nOT3spXzmsx2S9mLM+V4WHaf4x9rqP8Wl0AVp8rjNCCb+O8bjI2cSEgw/GtVkYwdMALMGffEL8KjGUR3ADrzfBxG1q9K3et+ZoQXk1BFsv+Vg14Hu1ZWTYxQz51USlZietpAPts9Cr4ECqwuS0pJjWBIU0febMIiWjplnNiOdxP6ihduSY89c496kvB3cK151INNYYR0REnf/d</vt:lpwstr>
  </property>
  <property fmtid="{D5CDD505-2E9C-101B-9397-08002B2CF9AE}" pid="11" name="x1ye=105">
    <vt:lpwstr>VQCJHPi4pvgTqLsKXgpLfTk24A5PybUq/PBwTTe5/GaZuWRRc8TcazJoH8o3l+e0TbJO79lWPiFTH0tSOP3Rrk/s1P0JiMDGTJIEKpd0zmDGlRJttzCj4qJkPTncrfGK+hVEI6kcxFlKtDvk2VDP1t7Ip1LaXqQOPctX6j88hsQKqjA/Kh0foreqx4JV6aoXuUzfrWX+8iXOjijH2jAkkQhs9gbdf6PuWyfth3FbJzC9BHbPdibBBrET7i6YG+h</vt:lpwstr>
  </property>
  <property fmtid="{D5CDD505-2E9C-101B-9397-08002B2CF9AE}" pid="12" name="x1ye=106">
    <vt:lpwstr>YtXVOjtmKj12oSMSY2HoFaOfmY8AI2aT1Y4rwL8UHxZFP9WgkAuqwStFgEVe0p3IQUY5Tc+ZTXVgKnfepJyvb6fMt7c9eFbLAGG9R0CZ44iqSjwGWMe6hmrRCHG26w0weROgc1P9tS7+LFooXs6Oe8g/7ctat6KaAgv1SM8CbE2UNiwS749Ay0iVsptqBj36TJvmmXGzQ6mnBjpe52fi2PKGTqM129Qyb2S+ujK2iOOX5WkZkzTPKWKo+zmtgJ1</vt:lpwstr>
  </property>
  <property fmtid="{D5CDD505-2E9C-101B-9397-08002B2CF9AE}" pid="13" name="x1ye=107">
    <vt:lpwstr>YybxHLvuzrG08bUKWYx42iifMp1ApeBm7I+mgojTfSIQiF/O5yrch20h0Njn9lUx/VzetzHTcMbrNh8xg47O/Nx+n1PXy/rWja9tkMdlVu3BflWhdNsdOuODrGTaajnqQyDcTPmER4jz1Tiu6oy4P0OfiVmN3QgfFuX9a5OvoogokAi9fOcWmO07Hb6En1pj0R1OpdSh6Qh7TcBKixl3iSACqpp9/y7lzuqK+HfLywZs6O4sWl8v3ciHOPDE7YX</vt:lpwstr>
  </property>
  <property fmtid="{D5CDD505-2E9C-101B-9397-08002B2CF9AE}" pid="14" name="x1ye=108">
    <vt:lpwstr>BUwyXQ4D8vgc0sEyw2BQsRGPGNbn/pzu542QJC3Uu/bm7qdQWkxMIx1+/PdHREDhbW0VfKIRRWUt0NcZiwHHrggzvm+SwYtAvaV7pmp/8DpiQJClK/Qn9jC6sRiwPb6rbZt7lazsatOV8CLD8qqZmRrTVPncPZq6pyrpb7fGd+noaHi7sH6HZJvivn4wCe8JiiRL78F4V+GNRnVRo9sXM/5Suo1lnb7p0dNtJ+zTzZeRgAuL+8UyLOiwGwYZaDU</vt:lpwstr>
  </property>
  <property fmtid="{D5CDD505-2E9C-101B-9397-08002B2CF9AE}" pid="15" name="x1ye=109">
    <vt:lpwstr>lI/RLwGzMBOZQWanVUThq/X0L1xPh9EtgkPqFs1jYWyBZOHyNbRVU/VcV7TtRzn60qlWfi5AY9IG7lLp9PMBGgRz9kV3RUzoFvEvLlYV8N2jB8gXKfdQCdiyFi3V18IxfqkwlX1BjomIt6TVDBtLwXttK6PURlBAcxTcMp1QG1G8MnaUjUzbpm1hpDlQRaszrULEFUgaRayWWJ80zVI145uB1eVPG9tUVNwO4I3m9PlP4ff5RdxXt8AGgQuOJHc</vt:lpwstr>
  </property>
  <property fmtid="{D5CDD505-2E9C-101B-9397-08002B2CF9AE}" pid="16" name="x1ye=11">
    <vt:lpwstr>5QRh6/BBPThx698ih+h/1LlC3TXukGrE0l7tYlhedk7CC8/S+Dyol36gERyONYXbCdSGgn+VEgdoctxGscoYnwGm3Aq7NbqaQhvZrwwRwTDPrNIZ+7hnPR5LmgSGiZz0Wq8tozkTb9EKX9CUcBgm5uXZPJO1tWvcnbIAcYHCXqUa/h/C3UmH3JJvmXoKnwEmxFgLHHNAhaRK962Eb2eYdezc9e7v9b9E1EFKzZO6QBNqQ/DpANBQ6C7YLEgi6tp</vt:lpwstr>
  </property>
  <property fmtid="{D5CDD505-2E9C-101B-9397-08002B2CF9AE}" pid="17" name="x1ye=110">
    <vt:lpwstr>bsjLJj/DXXVFmMv3E52K9mfWhdKGFT3XfG0N3o26gR1izDDdaV6Y5kTLq+SVJDREd7dG/RM9MdfA3oLa+NAuj++oOpxny8ivvumv+2jRCmOljXlhj/GP94CDVQVXEH2EcAhZOBCJ02O2G0OGAVhnRjN42vF3sn5AZCxQMfW8yLXOzKRfvrT5wu3J9r/PsiOUupXhmsH9CCN/h44LU7hGv+/RGE8c4rwiXWNoN0L8tOBQ+9YBEV7osK7whrIE9VS</vt:lpwstr>
  </property>
  <property fmtid="{D5CDD505-2E9C-101B-9397-08002B2CF9AE}" pid="18" name="x1ye=111">
    <vt:lpwstr>I7lzyeyI4d4pJVfRrJykXoC9vYNCrYt3niH/arwxiP0hdPynSQFMRroMX3UTo9n0eXbjSfx9VUC4m3470GVpXHHhTshc6/x/vRsey1VfaL/njptp7a8KDvE1bDnLbmRD7qX/By4FMnbVCtMoTJiLeeazqeXulJiF781QEWivLyt/JxyHTj+KV4r/90bXddBPy+XitfRlKfLdtfyg6sJmV7Ex17JHzqWjx3xZAYq7lGurZnUfoDetu6i0w/G1usw</vt:lpwstr>
  </property>
  <property fmtid="{D5CDD505-2E9C-101B-9397-08002B2CF9AE}" pid="19" name="x1ye=112">
    <vt:lpwstr>fNNAaEg8qpFSUNmDcRSDC2hrKfDjxB9ky5nqg0kl1t1JDG4WQF6jUpIuZYYmtvxSw+Kb6u82w+/h92ZOfH5OsbMf6oBH+ex7g31dECmWSNVdDMCBSY036MOOy4QHGJqaHuJcDGImrBMTqkIYZXd+gRcJq4AeU6+z8yzEldkEu6ckC9sjIOCC/GNP3IFW6jH1B8cPIIpqIIgg9QquffFVpLr7qva2qBvgfVeoz+SIDR2MzZXLgL6sDPw9WWE5705</vt:lpwstr>
  </property>
  <property fmtid="{D5CDD505-2E9C-101B-9397-08002B2CF9AE}" pid="20" name="x1ye=113">
    <vt:lpwstr>YaSukbwLf0PvLlZV4CfCzsXcQwhTJTf7qCtOZXsfZ9A15oOPmJcNvmyfC+ZyRW3lIomMLMczjIMoSzL5KbhIt2eall47uE4SpeEh6dcdx2qXUEp1GnbNiQ9dAeP2IUkcofegKx+A/EWDdN/wN6riTRWnus7UZGDbDQM6a3mwIzVjL90FE2eeDVuwvqoAhkG4V1GmXavMdOL/YdXoq2unosEDDJyuezlSwMX51fFv3Wx3vwHIPs+5MuRZ3mryPz+</vt:lpwstr>
  </property>
  <property fmtid="{D5CDD505-2E9C-101B-9397-08002B2CF9AE}" pid="21" name="x1ye=114">
    <vt:lpwstr>dgYjb+hIeflvO3IVgcQSpIZnTDIps9mDk8GIlWK1Ac1kP9tyQvMN8+FdBzrojFEg+73kiYvoMx580UBPbeuOqH1QeZz55T0VhObcw4a8zqLVgXX5QJvf9miDWKU9qYD9+yK1L2fUgWEYxZzHf9aACescY2hZyDRLjKCWs7O35EuL7kwpdNcHWxPCWcd6G1J15+SlnzDgyJIreg2MXkgM6bC8JZRYKkF+cgCJy4GPawonpNMjJ3o6DbGyAgTyyEl</vt:lpwstr>
  </property>
  <property fmtid="{D5CDD505-2E9C-101B-9397-08002B2CF9AE}" pid="22" name="x1ye=115">
    <vt:lpwstr>OH+IIY93+liDiWW7V+ZwO5VuXGCnuxBm9jiW/kukGaAwMChjRrNUJH8K8C7SAZce0tdMEzFQpY32epNXhZHcogHNxJMPEWdAtUVO3Cfeicvt+jvedX6kyOqk2QwtoiRqBVF4XjNrt1UTw6p7XGNhYm+P1F3tbRxJS1buxBfHS7uCjfQI6+tgfLLx7u9tmAJGvLUnaR0tI2kXwdPFW6zIfz4Efpa5rt5Cuct7OwMhLTf8SHaOQaXl9smqMsryXdr</vt:lpwstr>
  </property>
  <property fmtid="{D5CDD505-2E9C-101B-9397-08002B2CF9AE}" pid="23" name="x1ye=116">
    <vt:lpwstr>choXijIuVp+hDFovPnpM4vth0SQJQZ59f/ySlxFZExIhut0xYI2KSJ8Mmr+F5tWzMaihFn6PV0+A2HUPI/ke4beCqj0FobVcI5zsf8wDXR7xTl9bV/eRPAj4+TVsQEVYZtSYhzSytQyEql0EqcGfN1V1W4kTFfCubcMkY93zC/iKdQEvObTBZTSXEkhLKEoLUJ49yVQUaSt+Q7X1xJN5mDGGYmuVzk4DBd1i9NUVpYl5bB0cH2XOyIyUHqhgWcZ</vt:lpwstr>
  </property>
  <property fmtid="{D5CDD505-2E9C-101B-9397-08002B2CF9AE}" pid="24" name="x1ye=117">
    <vt:lpwstr>gROUiv881G/6PfLX0xHY9sYFvZ075oMiLwUTYlG7u6ub9caFCy5VjEUGM2WNJFxCnRQRTSZkfD8pSWwh64Tw+5inGcK3ljwCJ0PN58EJC2wq4zNmBsMqDYvLjBARAz3ZV5ekdX68QH3YH77OKKkecSnt7/cK1bdihFX/dMrPfCfpRlrQX8cShtqkysXJBqqz4EffJZ1SUQ7zH2ovrYV54rC/lKV2IHCbeBjJnRwLekOQ19ICqtTSb4i2vUXe7xB</vt:lpwstr>
  </property>
  <property fmtid="{D5CDD505-2E9C-101B-9397-08002B2CF9AE}" pid="25" name="x1ye=118">
    <vt:lpwstr>ZhlVNJ9GhK33kpW86netBqaIJsWova6X8iMJvFk78NOHTuPHo1GgQLE1BG2PqDuIMWBjSyKWJSz33nbqbpIEycbx4+B6FkU0UI60te+dR22PVDYRnUyQP4FUmTJ/YMMbl+4xkyoSWuDjR2JT0tUscG3ubyXl9ly46kt9RHQ+Ddl/NPBVHfYPfuot9vPK7B3w/HmfJCxwqY6IIT6adrKWusRvVHNp+7V5Spix3lCd6mw09OEXJytGbQJxFwKYXEO</vt:lpwstr>
  </property>
  <property fmtid="{D5CDD505-2E9C-101B-9397-08002B2CF9AE}" pid="26" name="x1ye=119">
    <vt:lpwstr>oXbWpkk6Mqfyf1gnn3eFcdH1haWggBUc/PZ3Weh/qT3ducDtz9ehVn2gcZ18H3Zy+iBcrTiVg8nYk/IWnJ6XuVb8uOJ+Boz2SYPie3CycetAs/SxtC3fcS5Zedkqent4YTyG68M3FWKPIx1GHKK1iWQcwJOxk0mr028W1q9ozyvEnbyOmrGM0HheWlHnx1/GQw1nhOMB6TaQfvjcgGG0cNxNMKw7rajvNOr2mBQW5lkpz90cNvudtgDbF/gg6pv</vt:lpwstr>
  </property>
  <property fmtid="{D5CDD505-2E9C-101B-9397-08002B2CF9AE}" pid="27" name="x1ye=12">
    <vt:lpwstr>0wmtMqPlG8tEiDi+UuLIPdh3vWenT0GBjVk+e6J+5UtlY4Jmw/wZ/kFColJ6t4vOX3IHPsQw29abs7zctbMpXgrObJ3khLfQeeUC/ilYW6lKr2lpbiXAwabZS+j3LWa+mECsXqBgK5rQuLwKfQwlDFsx6eUW49EroVca4O3MV/RK5wLxaPccgCGGXut97KYzuhxItDZOE++bYOIUbhq7QlabtCS5NQrms78jsRfX1Pf+SyIOmXucJTiTppQj7t8</vt:lpwstr>
  </property>
  <property fmtid="{D5CDD505-2E9C-101B-9397-08002B2CF9AE}" pid="28" name="x1ye=120">
    <vt:lpwstr>/Ys14POKvQwvy4/XY4Q9slaXxeF3FHpmcHWAae23XY0sBA31YyyolLvTZJoa/QNHAfg+3UU9Pgfa5c586R6ike+M6hCfb0LF1pLApa3U91UlqrTVRZXKd7Xa4jZh54KhZTw+at2pno5hKRMALFecaCR1f/gPUr6LHb+WEmm3KJ/4vCm1LODAPMpIG4nUpW3P/qvHSjuHTojBNjBl4Lp/nEw782WJ/sK8zNOWDzfqSTj05ZwMaZpViJSbWxL0YdU</vt:lpwstr>
  </property>
  <property fmtid="{D5CDD505-2E9C-101B-9397-08002B2CF9AE}" pid="29" name="x1ye=121">
    <vt:lpwstr>LabS+l/yTKuGlLVVdFi0LQgDT+3nuFqU+xyN+m4rqpsUdDWoDq4fHYuFDN6aXXMFxDRUTpdnBj+q9b+c5rEjKQZDTgM0DpO492XaJLtN8cchz8Dt98ptglUTCt67LDtjNnbFutSnRMzFynlmhBMeYvgbcRsuO77nQKT/AFdwnwjZGurQfO2a5wHwYsQCuw4m72pk2DVNt0d2cOWeuq4fAn0QGtYQVQTcgCi90n74K5nJNaPh29cLciCjGa60qux</vt:lpwstr>
  </property>
  <property fmtid="{D5CDD505-2E9C-101B-9397-08002B2CF9AE}" pid="30" name="x1ye=122">
    <vt:lpwstr>vd3g1fvPJ7JgRKRUVgZBNlxmWYxvLs8KclRePnMvKFjDmlJZyjuSGHiKvRON6E41mmjxdsQy+/Ho4Hk3njcVIynwWbpIovERXZfC6Fqk2GBBbcXoVXeKD6VgPo/D0hPPk2WDK0mIIYPXPhP4/jfIVHNUsZvgUBVcKZ7VuOXJxEdrZOlX0Dpa/w/8hDKucwz9f6bj2KR4MtKuVvaFShh/0qXrT7T1httGJfuDWscMpqVFDkZDB8TRb5AEVU9Wem/</vt:lpwstr>
  </property>
  <property fmtid="{D5CDD505-2E9C-101B-9397-08002B2CF9AE}" pid="31" name="x1ye=123">
    <vt:lpwstr>WTh4qGI4TtPpz1ooj+O8+0Qn+rk8wOYB4P/9LQ8zzZ+YgkSW9hB+A5zfYZIKnIHtuNkbYfYesvDiPY7y82mX8ChzqeRZGwdJRMEGlQ//CwSmLVN6wISlb5KA1GSIi6d67WQZjiahp6k+nJSe7Yn0dexocYdUCa7fdIMHHv05/rycnxlOlKEqYEuK73mRYD8KLjzlVJKOc82179nA08o0cIgg9GqZ9U6PI+zQMuTgUI8l62fnayDBIl/HwAI2hHW</vt:lpwstr>
  </property>
  <property fmtid="{D5CDD505-2E9C-101B-9397-08002B2CF9AE}" pid="32" name="x1ye=124">
    <vt:lpwstr>LLJ71AZStRW6ulanVSq8XSULlkwttdA2L7j8/aR7R/ffMkEcEGVNABQbvpRdTNdGPtvMzx5DOkSlT+eifOGFSJ4WSSCctJhdHLb35fEbBGJsQg5fey8tr9BLsW6ofnoBLLxVXnq8FJBzB5ohxw3f27dkM6njnVbGFmcncD7mVPxsS/xjsf71pFr5LOVGmLblGFjF7sRkEDuJEZxeo3gcAkJTUsFIlzekz/5cx9+CE/y49MSjkc+TOIVyAGusqaS</vt:lpwstr>
  </property>
  <property fmtid="{D5CDD505-2E9C-101B-9397-08002B2CF9AE}" pid="33" name="x1ye=125">
    <vt:lpwstr>nTK1DuFK8Sl+64qNPyuXwblLLBCg+8kFFsafCj/anYkkBJIRN9NaBaBbgA8xyQk1NlFf9zpfgUVYTAkOm9yAWBqAxiO7l8WqHT07zeoRDtFt1fjv8a5usgh3Mup+6d+UtCh8dZSCD7bvoyI9IZuNNU0POh80/y+JPgpMXNCp5MHP2Q7jwgdp93Gw2rgf0Mv35AMmU+xzKaGZv2henZicsjlNU2DHns/LzJRrGdmlV9lREsPUly8gTSWcHVYnIMR</vt:lpwstr>
  </property>
  <property fmtid="{D5CDD505-2E9C-101B-9397-08002B2CF9AE}" pid="34" name="x1ye=126">
    <vt:lpwstr>0GPkzWVFx/z8I8WKEvbreOhKjAGe/WHPXBsTPyS4zcSQk9KVg1oUcFKpWm19Fa/2p58KmvZnhqZeUWmmTjc+O3842p70sL8gQbFoPNmk3V6VUaNOJjW3lwj/Wztb43y4sxqMuGjU8eFsbypTRop7uRdES1sD7N3bWmV1DbUWo1WEgV5Vrn2H2iUthGX0sgO79oEsOu41l+F0B4Lzrl7ABQdx7ZXzFJxaRdrIGiivcK3Vu7ldKC6ShHJ4AcB3Uq7</vt:lpwstr>
  </property>
  <property fmtid="{D5CDD505-2E9C-101B-9397-08002B2CF9AE}" pid="35" name="x1ye=127">
    <vt:lpwstr>B6hcfKZvIVgqs+vjwHA1oPzI64tEkM0SdJf9hc28yP52exEMnin/bW1sxf15Z3/FnVljGzUOJu4T/37w2vQXe/BHT+/tU6To2MkFQCZg4IKJe74L1uBtYH6tpZEtbycQjezFqI71eoFffntrQJt26eL+JSbr9JaJOXu6hzLQCJSu/o7T6M6Svp5EXFqRIfo8kFffzQ1wyUg5Xm4SR4whW9rE77i6hdGqIuTEyzNSsWga1VtzaL+PbsU+lvXysXW</vt:lpwstr>
  </property>
  <property fmtid="{D5CDD505-2E9C-101B-9397-08002B2CF9AE}" pid="36" name="x1ye=128">
    <vt:lpwstr>rH9pvhW0yR2rVCOIC3njW2SCeZF/iAivPx9wjODEgOHDDTJh3T9wCImQBGnr+Dkk7xvllLx1cPneSL79Y7rayHQHiBNfJN5yI64jVeqIryuM4fejQ5qXZz3+iuLJdHnuILcLkP1JoHQ+dgs0JwXa2eQTYltsqr+GIcIchD6YofnuIVV2F2Uez1KkBGp8ThzqRe/S+HBX8IvU2jIW8QX9qa/MuG4AIw1Yabs124tAL4hs0J3ANF7owLuNzYzf0Ts</vt:lpwstr>
  </property>
  <property fmtid="{D5CDD505-2E9C-101B-9397-08002B2CF9AE}" pid="37" name="x1ye=129">
    <vt:lpwstr>snprAHkI81cVmM9UFQiKk8os6T+EdJXez3epAoRJRB0TgwTpYMp4HIhHhLYD7u0PlYtckBYVr2S9vyi4pCTTttriXlhIoyYP/1QPaRwAoBjXwhWy63PyNdWyvcx/GQN+9gXto3v0erBKuwDRCqywybRkjIYePr1KExIvkgc/4ujXHhez0eIpnrJ2mg2yzozDma/qY2fGceWykPdhNOO4d0DnAABBLSyWYR7z8rsM9Z09z/84KYrr2qljPeRqWj0</vt:lpwstr>
  </property>
  <property fmtid="{D5CDD505-2E9C-101B-9397-08002B2CF9AE}" pid="38" name="x1ye=13">
    <vt:lpwstr>5R02+ZRM9KkTYyOTEnH6rvGHUMK7mNfyP/2qBJYbkg/JaJh30GRArkRPZFM4lI/mBXD/K6jOGRlaXaeSWyKV39HFAv2GMaq49UnBcObO/A8J2PfYj8I3qD2Y7SRjzk6LK6o/3ItCiAWev+V6xoGV7Ts416GQNnnmabIryFHN2TReL/rhRMWX6kH/NgMEMsm1e3zuiIZX4gg+xJ6pVNpNLGD8BGFOKPe813puyEcCvgO+Lbr53+eBNKXLxR5bdU+</vt:lpwstr>
  </property>
  <property fmtid="{D5CDD505-2E9C-101B-9397-08002B2CF9AE}" pid="39" name="x1ye=130">
    <vt:lpwstr>owxVVau1820ADwT9EWKhCxxTlTM1V4olSvWb+1H2Ewy+ETpWbdXu+/xYphQ/hjMufViXOOrXYJsITFDoSeMOV5o4ChIFhObTDSJLHEyQx5L4uvU47X86QhF79ApYYNEwLF5e1rRsv3w14DBBYkj/5iSWhu1caNRccl26LLlpK0JF4Gv+lsxnox9NlmhWk073M1+BQCflavQPbyZzjDeh7ceBcIuBXstNQlhdIXat2sR+tSHfVey/EiArWgE62j3</vt:lpwstr>
  </property>
  <property fmtid="{D5CDD505-2E9C-101B-9397-08002B2CF9AE}" pid="40" name="x1ye=131">
    <vt:lpwstr>106CUpJpBtQQdH/6VhOtVEAAak6ada//6w9SfNMgQAA</vt:lpwstr>
  </property>
  <property fmtid="{D5CDD505-2E9C-101B-9397-08002B2CF9AE}" pid="41" name="x1ye=14">
    <vt:lpwstr>/rg/WwFcEb2JqUjc0tpKgna+QFQgQRJJV6C0suq4z31BIcla40maBtHiuLD+oAmQgMfOtqisgEH95rJUOvmqM8V9jT8eMdyRNpRxE+Xle0fsgdkaZXFjl4spJ0v0zKRmtVhyM6h/cYpBn/vI6SAqh+/hzZdm/M+/1ZAHSJdCq203OB4K7qVumV18HZMLTlJ695yW2N8EcrlrJJyM4qAmLfw9+z/yDw3QCbbxQERnhKOC9CF5rA/t319JSBDTv7p</vt:lpwstr>
  </property>
  <property fmtid="{D5CDD505-2E9C-101B-9397-08002B2CF9AE}" pid="42" name="x1ye=15">
    <vt:lpwstr>kJhLZU/6E3TdFg0OkMMBWDfGzyiSil/BFGQJbKNzKX1MlAa/mcW/Fxm+pxnVpRFJPI7jYs5cEWju33jnk7p7gESmDJfjT8R+gDhy6JTq1pBjswthhYeuIW/ocfTXj3tEuQoCiUyC/sKtArF7wifh3HPiNCRF+1zVSavWeSRWr4kDYQQvJxvmu8qKaKDnp8HHR1XQKqdaDrTi+ZqY+FqKG3L0ZC/am9T843ZSaJyDqjzZSoFzysZg/ljPA9NfoiE</vt:lpwstr>
  </property>
  <property fmtid="{D5CDD505-2E9C-101B-9397-08002B2CF9AE}" pid="43" name="x1ye=16">
    <vt:lpwstr>TWVFIVhy8DKeA0nLYEVduMMQyNsrb3C43RVbOKtFge+fC9iGajQW4xE4v/wEd7Rht3cYdUIVhjU0UjSBN7CsF94OIpsWwFv+9uV9vAb2b7aNRYW/RYRvfB5F+t371TJwtm743QG+L721/AZ4mECb74L4kiJWrwegjvu6fEuYPr8rICQKwyeMEYa+ObDGgOf0VRovMBJoFazIyHr190PLTleBtjz7mxMFS0HD23dMYAeTUFz+lGtRy8iQdeKhbka</vt:lpwstr>
  </property>
  <property fmtid="{D5CDD505-2E9C-101B-9397-08002B2CF9AE}" pid="44" name="x1ye=17">
    <vt:lpwstr>7OoUv8ZP2pTT0GMp+q23OaIdvZHyealB5F/WMygdZ780XDouz7SD/sIpxfqpEPh/Mc3eleYxsmeqD5Y0kzLWEsZxm76sXG6fZxbNlHnQXa4b6dNW1ujY9fBTLDN8884L8OVlWhHL6sRksCQwCFhPCRpSLhkdA7Vd0VbOyCS66BmxzAxfLnfu6mp5KjVMH/nwT/hkr2EyYNU7OwXCAsnMjrHEpcd+cOsSO/ejjYsRFssxD85ojM0cDy3tkFTp4A+</vt:lpwstr>
  </property>
  <property fmtid="{D5CDD505-2E9C-101B-9397-08002B2CF9AE}" pid="45" name="x1ye=18">
    <vt:lpwstr>vMqyc5TDIDFBA9V+1l9PcsdEitDVFcjz6IUvHgfR+r1K7/ZacQkgInBhBfiIAFcdmz5ont0OfYNuaCG0ckW0Owc4YXV7wbkPJCQ0suiJWs93PqhHmKC7/OOCcRpv0Z7CnVqjh59sTP2VJRDX/i0G5yTDzbujX5NHEsfyFY1jYCjyVvNKeaLDVs2qdFRD8kG8wjctXa/Dhz7+G6u8d3uv4VxV08SVAagqjPTkUUrd1EDa+4TH5osUMbZhtGDOrp8</vt:lpwstr>
  </property>
  <property fmtid="{D5CDD505-2E9C-101B-9397-08002B2CF9AE}" pid="46" name="x1ye=19">
    <vt:lpwstr>EdBmKSmqCYg+8bnWLd3bMfWtZvnAkmK6GF6dKEA2pPybKqTEea5M61/Afl5O8uHdAapG7jekmAQKQW5yUfCfVzIUQ0DlyZkEAr8FfnMIJAMiVMjz6hWzm7JTlf8nULBZIg4U+ll/5APOUim1wk3CCMcj1YlISoNW7u4csIDXSTsu8345fW7vReeCYnU9EGD7wnkHdvebIkug2I+2i22wojJVi0BhNY/2eQ5pvbmx33EGRnjSQ0l4Db6WFcVguR6</vt:lpwstr>
  </property>
  <property fmtid="{D5CDD505-2E9C-101B-9397-08002B2CF9AE}" pid="47" name="x1ye=2">
    <vt:lpwstr>25Bs8qkkXdcxPkXRuwCzqivFnzNsqvB0oCjvTkoesEkDN5Ezo9zIcHZ6PVLZ4SQ7K7M+R2kWGHO4CqSDfY5A6XTBBQ2V3wi1oSW4JOAX6ISeWWyWLy1PU7h8wihSQG6drk4EQ7xmrlK98X+okRYcHiewsu9cHpedlAQfXLeMSm9DFHGnghKIeYxNBHSIp/Pr/LqPyX6XCForcKGaU1zYKH1S7eescLufiL3JtXL3sjOoiRYJOm3jsRyPUS784I+</vt:lpwstr>
  </property>
  <property fmtid="{D5CDD505-2E9C-101B-9397-08002B2CF9AE}" pid="48" name="x1ye=20">
    <vt:lpwstr>Fi+I5CK8eD/s6WNfZXnuGjRJY3xM/Lsu+6NJEFlfUilzg/drMvlqNOT+nVxDj+yeFYzpe/wPzf80elKKtdaitLWxkNjEycie2PITppMBPoIYqTIrQfkJV2+7ynYi4F8sIxVjjPWFEOCeezXhS8UrmQp0VoabbHrLDNOlGh+dBtmG6OC3R8dQtM+JRBtxjoZeodhudxHFi2n97ORfqGkGnAEE6yxnX9Rh7s62rPFQOuK870WwDDOLQ4iXJafQImi</vt:lpwstr>
  </property>
  <property fmtid="{D5CDD505-2E9C-101B-9397-08002B2CF9AE}" pid="49" name="x1ye=21">
    <vt:lpwstr>Bzim/0hTaAEYkfuJMxGWOOTTEQKrcgdSgQbnVFZlqa/wm4Q67f7qjYSoJdOFWtJMCMkeZQKqBX2F7i/f00botYYOGfaQq+HveI8ns8YuFzYjbYLY3JozlnwB8HZrzHfxtZPh1zEv/3VzKJMFAWNgZSESvmN4X4+CfGtPXev5ivbNdFzFfkcmXPxC9pquQ/0g+j0MuqIakonewapdxPF0Ml+Ni2dG/r4eZDEcb0gdp2juE06ERMU15RS9GDD6AbZ</vt:lpwstr>
  </property>
  <property fmtid="{D5CDD505-2E9C-101B-9397-08002B2CF9AE}" pid="50" name="x1ye=22">
    <vt:lpwstr>bZquk2NL588FJg+gznOxB6wma81lSvI7bY/MQpWIEVUvTrGUlkbTF0gFsgUzcwi+kSDvcLsbbEFwG/dDn17SQXObE4dHgSdet+IqkSQ7YWAbh2SBcmzR9IRaCDBive3T2iVV1TIBIVAWYoABs1mrm9HWbyy7PD/oD34BKetybzenIN91r470tRGy/vK/yVHbfqxsvWhaHAYkpOwkd70d3//ugdVT9qBMQM1DCdun6VY94CZDGLJf/dETZxQTEHI</vt:lpwstr>
  </property>
  <property fmtid="{D5CDD505-2E9C-101B-9397-08002B2CF9AE}" pid="51" name="x1ye=23">
    <vt:lpwstr>JimmnhXf3IoiG1gjMlEPHVHahu1Tj/x567YDwTUn+9q/Xw4VHxYd2bghGCNQAfTImhcv4cxTVXjCQGfcmLImTvJvvS5rOTeFOzJ2/IPeWWJ649R3g4qeuFlBCHIO5F0z/jErg4HvfqarOF+1hDEcyRmHtjsiKYyOYAYXi3JrsiPM0uIKzzJKqNRRLuTjc9MmPTbxyjBokF42ZIEBHv93C998SQeSmjztb23iSvJD3vBOH6yE2tOzEbqRPgfWIxZ</vt:lpwstr>
  </property>
  <property fmtid="{D5CDD505-2E9C-101B-9397-08002B2CF9AE}" pid="52" name="x1ye=24">
    <vt:lpwstr>JCWXQ49Y/0a8TRbenanls0nh4x2kAdTap6iQr7n+F9rjXkyYjvLHYxSAjjUrQCogj7yV1NE7XVx/nwNCXmvH77bYqst4vSYVUDON9TMSXaK2nFse41BD0IAs0XAZn3uqWAi9RXiobXIkkuzFcmp2SE/8yZ/tsPmflxAdJXIwIRHnnB7EQwh0BMKfeY7ueodVh0kIrYGIj/VmUujH3UBBJkNMARwRVtK8H8iLd6NZL8UCwz0BUqb2BXvnpAKUW57</vt:lpwstr>
  </property>
  <property fmtid="{D5CDD505-2E9C-101B-9397-08002B2CF9AE}" pid="53" name="x1ye=25">
    <vt:lpwstr>3G03UXb3s6DIl0l10Rj0u+qa+aQgLjHC2wLHq9LYpVkdNuX5XxGL+iDKZgWkuQpBEtxJBsoX3HQB1JnD+MR4OmTVE5DBUMOr/NpTjOMxfHQLpeJO1Z3j3AcaYu+gdf/6oml2BW1TThoxehOZ0WXatDAmYvxqXyiBGCub9sXpoIMIPnw25m7BJbj0GpjCMR5i5OfrujzEUK9rOZvizR3oGAa+JdWCVUmA06E6yaqkauisixBwOqGwrWuJhtr8vs5</vt:lpwstr>
  </property>
  <property fmtid="{D5CDD505-2E9C-101B-9397-08002B2CF9AE}" pid="54" name="x1ye=26">
    <vt:lpwstr>CPHWOt0OQrbPe8h8oZqx+I/IV4Ru7qnTYEaKd/xdXaXtaYGVRUP88AEHM+Lx9RRAI/73SzU4GCSjz5a+V4GAzR3B3Uprv7TLluSDMiBy0dOhQL4/A7xkE3JAaj+Fs4fydh702tMLmG6sr1o58nkxGJZhn//qxPt1hO3KSM7jP94z4yf1XuJj6lLFYYTEG+RXdWzY+qQwGaPMfoa3ztjmxE/5rlPUUvnjdpasj1qrl2XN/hbwKHCGA7W1aAn5mXU</vt:lpwstr>
  </property>
  <property fmtid="{D5CDD505-2E9C-101B-9397-08002B2CF9AE}" pid="55" name="x1ye=27">
    <vt:lpwstr>qCj/bn4gqkFFSvOF30He5pRXHXwOIVssSC48UsFvyJ655uLxD4mFzEIVbL50s3ZfC40ooY1Uav7/YDp8HvZmIz4jxNUDy/8ryow4pKx5uLyS3D7vvCf0Ag+cclMHBRTwet+s3/jcH/P+Wzf83MRLR5NtFiREjbymySoEUuaok7zKmZoL7Onl9QjxB8MNpU3p13Er73/e8WDsv9EeGUFQSVOvr70leTd+pZKhBiEzXMw1FSi3zzMJ9kJwgU7jtjV</vt:lpwstr>
  </property>
  <property fmtid="{D5CDD505-2E9C-101B-9397-08002B2CF9AE}" pid="56" name="x1ye=28">
    <vt:lpwstr>cJvoRfFCTZH9ccr5PmTyjPLr9YaihBWWUBA4AIhWyopk9x3vqCgrg4Uz2xlgoMh3hpqvaigBszkV46WA+ROwf5gSqyujlRBvwnzz1iq6oW1AIUyYkMEXtTazLPosbjx+gaRsbKQgE3+3j5SMspqMdewTmLU/J0cv3st7tkYP9Gt4aM5KI4nyRebqUS11sLfaOJzysYPYva8JvXQx9AictLK7fu4R84a0YH4yhdqxhxu02rsKpPPndPypwypeH4r</vt:lpwstr>
  </property>
  <property fmtid="{D5CDD505-2E9C-101B-9397-08002B2CF9AE}" pid="57" name="x1ye=29">
    <vt:lpwstr>AKEzvzFao9tsUktv1OlIolrijklNB6QHwVVm0v1Y3fkKqQg3DZVV2oWyL0A3uv+4ojji3Q567jng35B48rZHEVnrOdQhHZs0fKzeIumEs7clU8XdDYj6ELAjw9brXaRoE4J0k/t+oyOF0Yg0aUjRvD4XPP7eN3mqlo4kODQfUgrmyU5CN0+qa5Be0gIUWEPYp6syQ5+ewWlNVLqjYs1e6S3syD+HeTl5ORMwmQH05pUkIrXfBvZimztfZOk8xVA</vt:lpwstr>
  </property>
  <property fmtid="{D5CDD505-2E9C-101B-9397-08002B2CF9AE}" pid="58" name="x1ye=3">
    <vt:lpwstr>wyl3erKsPiNhlfDTkk35y5a01c4BAMWBLA8eiEdZ/Vuig5HA60dz5T4Z3uszghwrDXyhlUB7yL18USMDqA9QNE1m+HH0O1ukpYzZEMr1YD+el1SHzNRbSAHO2i94/M8ulIeyQ0UXNmeIe+iDO7URhNdJ0HycV/S89hrDdT1dSPdjxn6Ur+LQwLg6NgvgJ1Kgg96In7naEpEzfNzwbR4IL21WTqWjrlbM6rK7vk1O6GGbcQF99a3oBlTmEYoV0G1</vt:lpwstr>
  </property>
  <property fmtid="{D5CDD505-2E9C-101B-9397-08002B2CF9AE}" pid="59" name="x1ye=30">
    <vt:lpwstr>BPJz9o0syGOyTSqrDxr21nmrDd5kc/CuAQzunXFPlrDkYHcwRf7uQ3R+9QjbTYd8ZwNN8BEhSoah00GWtXX09sNx3lIyzM9Ov4PIZ+h8nz0G32ptSfYW6rwrMMo7CmUm7AA78lQctK+wIBshKLW+TeBYR1eVbU0ZUbAbtV8DmpuFFTRkh4c41uXsxRXTjcse5YyovSO76wp8/Y8ow/5vHHD7qInHEvsyE07nvgDx4K9CviGb+HLkZvO1f71doIR</vt:lpwstr>
  </property>
  <property fmtid="{D5CDD505-2E9C-101B-9397-08002B2CF9AE}" pid="60" name="x1ye=31">
    <vt:lpwstr>4c6ZgZXIaiSPSKE59aCNFlbmNUcUSbdXtGVtOtXKdvj2aiQqJt7Oa7KcLgmueqHBUJbnedo/A/PYo8khDKVPwbmHNmo66wiEg2vQWYDyqKGfxTwUkAE4lyg8P7vt63YEL+9Lxh+znwA8wFQWEH4SvnaduYThPfRK57Z0Wz7uQmXTF0mFMYXjtTjd9VYOxgoLHSz6GCoLs6fFRxrWqO5Bi7YVMEzF1NTwUqefbQYWSh2L4CKlDBcdwEkK+uyR3/6</vt:lpwstr>
  </property>
  <property fmtid="{D5CDD505-2E9C-101B-9397-08002B2CF9AE}" pid="61" name="x1ye=32">
    <vt:lpwstr>3jWb6LZwo6J/C81H+K/gM/DwLiIopsfC3u8Olo9PnzEnmBz4SYjQJ6G2RfGPhM1QZy2wbRQnh7LuF0hgcLrJzVzr+2J4mH0FRxP8wR2gxuGLAb3kOEYn2fgDl50ZZaFL0Hy/2X4LTpRaN/18PFDq4il+38Mdj6Xb39QVJKJwWfKQ3zFv1DPSrS3lYvR+dn/U/qGy1R+hPc0ueiHVRL0SmWnahl8q5m277FFUObaPLWjjBmxZraqRJXkq1SjmOMW</vt:lpwstr>
  </property>
  <property fmtid="{D5CDD505-2E9C-101B-9397-08002B2CF9AE}" pid="62" name="x1ye=33">
    <vt:lpwstr>e/H4DNoX0wHS6dWJ5xdu1b2mg5SDLO8IXKN1UlTY4W+Guqfk/b6+6qzPd4tdV0a7FBcnpb+ceARrzEoSz9Pg6Ywr/YTNwSLiRgFdR3u+jUmtfUpZxyXc0iRCQ4Wnclw3oeWYr9XqGSvBdQLzV085y6HZEhuk16VdOHGnNFFMR6niKfo6imEimI0qBWImZXaocRc+D9j/aLSOJq3iH3nTF5lNIDrCUqTUUysvhINnFsq/YiEZBz1pkDB1q7mI7yF</vt:lpwstr>
  </property>
  <property fmtid="{D5CDD505-2E9C-101B-9397-08002B2CF9AE}" pid="63" name="x1ye=34">
    <vt:lpwstr>cJn5EtkuW+RoBU0Mnw2VDK18mV+psFkF+gKT7+hIit2r/m/bpKQ+rjL79JWxqoP97CxuvlGeHCvsc0uoqVP9eOqnVB30kw+Mfya3DyAg4q+zQDTwvrMNuF+ggE7LL2DGjI9/B9Iuau1xFTP7XPJUQZi4wBjSHaF/8/zxzkOauqEvvC1IRgSzHAxyh8U9hB2HQjNVQmx4Keg9OJ837bacYmPSp2w7qADlPxHVn//zMUyLVbFlxo1hi15+tfyXwuO</vt:lpwstr>
  </property>
  <property fmtid="{D5CDD505-2E9C-101B-9397-08002B2CF9AE}" pid="64" name="x1ye=35">
    <vt:lpwstr>poxWX6rGFH3+vW86uXZeIPQC10d+//vkdPiraau1LKYhFy36XGHBMbUCNqkNvqP+Fva9Epc2UuHALmxqdsnJsuPzSmdewMRXYuEflV8lX0/ebzM1SGPu8uDj0F25tR8BtoWn263ROp3pEtGFP+oSPfSGbKTRYKl3D5NfhzHeYOlRJQEX1GNn+oOhb2ofYZ+F+6G77toNjYDBoeEY+pFzxaT+QDWlwE2012cLbtviSyvA+nhP3FWm4dBfqcZ5Wzc</vt:lpwstr>
  </property>
  <property fmtid="{D5CDD505-2E9C-101B-9397-08002B2CF9AE}" pid="65" name="x1ye=36">
    <vt:lpwstr>9hJBsA1++ig4U7UFM8SEFSCaZOn6t5r50TU97Z0kAsgTHZ4TmVjV7BryRPb9ZZp2zOevczj33zYeAvnnyjBN03loARIFn0qVR5XUun6q/4D+l3vYdtLMkrmcd0aCPLd/1LOUT1Ux65MrhGGC6QlqYT/2cePKJoIo/PjNClhJYT9rLJaK+c/uj0Sl/Z/4CAuX9i2PItMkQ3CrEWIlN0fFAsQzcz86L1k8jCFXPC5KJhRGmBQFZdIHfTgCrkq3MBN</vt:lpwstr>
  </property>
  <property fmtid="{D5CDD505-2E9C-101B-9397-08002B2CF9AE}" pid="66" name="x1ye=37">
    <vt:lpwstr>pKRX9tew/rgmU3+rhmwgtcmsmf5CbU80vQH1gGXMsDo/t2N989ipWDj4bh348KnX8TPw8sVXdMBcu9rNpbzEFbbs0rgpmpLxgkc9v6YW6FyGxJZzYxPjBVpXLlem+wjTdgXLqTR+CDiVlZtpNcQWHaiSLxtYUWPt7rTrxHcxOzbhXBPvjA2/pisfYSsD9lroFTE0lQOIB5M+QiXHEefI3ZtRvhRzfQbTRgusXv1XlVEinp5tmnAR4QLYhSR0Qph</vt:lpwstr>
  </property>
  <property fmtid="{D5CDD505-2E9C-101B-9397-08002B2CF9AE}" pid="67" name="x1ye=38">
    <vt:lpwstr>Tcvt92oVWMfdXYh1MmTdJinyTFJd7pnObRlxLYxC7Lx4lMaKIv57HU6QRJeRkVRQoa5OZZ0tkhQZ7GLQ0+gucio6Uor/T3GcrobDJAsMjkRx38Xls+mV2SJQwPK8ISFu+7EFtpC8/2pvQWa0Lrl9yJ41N42dk3mbyR7q+cNdiwtiZH0wlz/FMtzwrt5O8vPb9O8r+xcJDDtcJWYfyxSCsddN2F0GTcLS4OuTLfV/jbVGoK3qJtnYMfZ/j80LJY5</vt:lpwstr>
  </property>
  <property fmtid="{D5CDD505-2E9C-101B-9397-08002B2CF9AE}" pid="68" name="x1ye=39">
    <vt:lpwstr>h+8h9R2cFN8AbTKrVZDfMqQE2mV7uxDiDhzltk9+bWnj3V61ZEEq4t0x2i+TN7Z3eQIbXkGYz5TYf2lHd5tXkKvvGBrgeqBGYtOTyXUO4ZXb1wcJybtOAZV0MoZg/45zEdzTc6fGjTtd2D1KiN/dqoGNQ64fKqeofp77SnjH3H4pYCLrR12vBhBCBxgDCXwU9uL6g9qtvmc8srjCg8ScPOWKGGHffg9H//Cr0OBzaeVnWyFIgXMb+8RGiVzVz4v</vt:lpwstr>
  </property>
  <property fmtid="{D5CDD505-2E9C-101B-9397-08002B2CF9AE}" pid="69" name="x1ye=4">
    <vt:lpwstr>/XIjk3p0iNf2EY0Gb1gfHG1m9mLZbFRwNtqVc0DONWYRq9LoyIBaxPYw2SBDVAAB3LMY2+7SZmVl559p0HP4h15KQtoXSWCW0xO3U+V35zWLQp4RXJ3SGCgQRXdltw0QXjxBjuovWXKXzaa1xdU/7xeHgeu6kKeEYbXGnd5tIv9DmneB/lbP8eCn5Wch+d6uPjJXpneAhzU4bGq7HN9VedMfhbeBAapCG3Ov5wBD7xF2HjLqsCH2GUJueGpeKXw</vt:lpwstr>
  </property>
  <property fmtid="{D5CDD505-2E9C-101B-9397-08002B2CF9AE}" pid="70" name="x1ye=40">
    <vt:lpwstr>khjBCouKY7U+25l7OJBSZJEJuy7nFG9CsceL/hIdYBSSIYpyaXEl3VK1g6YUZSkbTc264P55NzP16uuGzFL/HsXYndkFtVRvN1NXkUpI+Gh7iFHJWV7W3+BEcUkOKNhP5zzX1yD68rqNEFF3vhXttFMyc/i2ec6EMb1n4dJZLmgIbflv286lruaA756V69TKWc4uQ7LPzWG7ss4p9g/mkKAmI1gzKEic4gUnRu6E+1PRqzZq5PFRZiMV7LSWD8a</vt:lpwstr>
  </property>
  <property fmtid="{D5CDD505-2E9C-101B-9397-08002B2CF9AE}" pid="71" name="x1ye=41">
    <vt:lpwstr>u7fJc62Eu5MsZDeDHSBgKPuIGveX+ANhW1wNwP7Itf4hv561v1KlLv1Dxq3RqhPm20nAKSuHAV+dPJUmAngIBiH4WXddyU6DsS7zSYT910aj6JAOXkZXISNL7R0Z2zaTGbzqLNBlke7PlShlc5u+ZNWHMyIsdzBeIV2D9cz32dbpHeEOCJutMbax1aM+xfeInrYRxHuWdK0UEXSUUQ8eGI5TC8372lYvewtLq1TKhTj+Qv1zr4Uqv1RE3vdz4hA</vt:lpwstr>
  </property>
  <property fmtid="{D5CDD505-2E9C-101B-9397-08002B2CF9AE}" pid="72" name="x1ye=42">
    <vt:lpwstr>Opi5+nCRV/jBpZ4fYFgqMHwIv8lX+tZjy0E/siSEoEKoFy9xREXHvKeesyYw4AO1nLR5/S47kRCdknUdjXrJCce4YpyBQyv86CFeqQm22ZYCQOAezSko7G745N1ijyyD0KJ2aTjJXwgzbD4WvA1CfahtK3otlPbaxWzxqg5O+Q3a3UWlsbFSUd/+oHPxZjMOJZfbDt+pvamroRVk2O0xaXOYcgVlRKfQ8uhPH0uwaHGonZO0sxLRMbUCLt6a3AB</vt:lpwstr>
  </property>
  <property fmtid="{D5CDD505-2E9C-101B-9397-08002B2CF9AE}" pid="73" name="x1ye=43">
    <vt:lpwstr>Y0d8+8mlECR5fr0B378qsiSTnkAoIy8c/vvbJTQjk6ObckiCGZnl4ETW8vEmSrV2y3AUKLWRVpM/JzG5jrpeMPP+E4iFDE+XBo9vjXNzpEaCSj0LsXnYMg8CRCm9X515C0Y5pz5Ztc4Q7oEwPjeD0ounaBsyILurry47Rx+GG0EX01CcQbNNrAUDPncOclNxM3YMipyXgN0poXZ3Xc32j/6EF26XgTclfFv/m0Y7qIAzV85xhrF6G5nkp98txsx</vt:lpwstr>
  </property>
  <property fmtid="{D5CDD505-2E9C-101B-9397-08002B2CF9AE}" pid="74" name="x1ye=44">
    <vt:lpwstr>TTauOxPhJIYDZoMhAQwuC4m+LxzBjS0XQNUiMzUd0JelLspjAEQMrMBHXLm5yH/PuyuOsVDtZtiLNgytgR17Px3m4UD8VJerXlvlZ8Sx3enqDxVH8ub3h1GU7uJ1S0PuGpXccbWWP7Sep1el/4zeZ3VOjDBZOYSqTnI1fOvKk8S+mlgSrxLzReXdF0upbDClqxyrBJe4/tkhMSCCZNxSz9cIgrPYyJYMSK8Zof2INK4vwOsSqAwzpUeZC8bR6jd</vt:lpwstr>
  </property>
  <property fmtid="{D5CDD505-2E9C-101B-9397-08002B2CF9AE}" pid="75" name="x1ye=45">
    <vt:lpwstr>zGQF0tilAodxkeAAt8xicfKRCy876aouAyE8F1U1JM1kcNVc4dt3DM0aIOXp4JjmyIJ9yaVjfMqyHi09trB5MvF9lGB0nyIl72j2QsXGAODHcKRftaTwKrwvC7UmVO7NHkie/XcA3KyPgjWKj4dbpdzdMn/hXtYBKAOIIlWzL/Y4HOGA6/cIWXYygRP6Ezzq8gw5rM7J95YddMHfmB3KgP9f6AI8FSfyNM27UV1ZoG5lxX+yX/AHx7+i7D4cRpx</vt:lpwstr>
  </property>
  <property fmtid="{D5CDD505-2E9C-101B-9397-08002B2CF9AE}" pid="76" name="x1ye=46">
    <vt:lpwstr>BglrYrbIB4e9oIoH7OaUfMSwxVh4xJXO2Uwz17N9qNE9oj2xTHQ/51hDY/dtrrAqHy1OM/DWpwaqssjKU58KfYDRswx7hzH/9eLM2gbsVYuZCPXoxT1v23hHjcymrtgz89HxysFdO6UHm+5Kk5Ml1d7q6FYUmz/vsrpsSD9Fz6YPpWkj6ddF8LTukFHdLP0LlaV2HHyb25b80JuKJ7lBxewbaDX9Y7Ta4b/ELp4VIFPtmhQY1CzkxMqOEqJaREJ</vt:lpwstr>
  </property>
  <property fmtid="{D5CDD505-2E9C-101B-9397-08002B2CF9AE}" pid="77" name="x1ye=47">
    <vt:lpwstr>zPvZh4LLicb9R15478B2e0/BnSk5NJAkRH0xTJO35aMdsFshdghWwT+0vt32+K5TWzM5Xyo5Wj1vm+B/P2JMuaDYQqVrkbPpdCHxLqHSZqo5XmObyM2PkeA8vEXIbDreiuvHyY02hxeCdjlhbCmdEtavq2CA/YBS29nnMxuZneAKll4hePxiMdm5egv4yzn5K9C2G7sT559PrprPYx6Wz2rCz1a4LFDvMy9o1RtgOawFcrDyRCUV/IbEtNo8QkF</vt:lpwstr>
  </property>
  <property fmtid="{D5CDD505-2E9C-101B-9397-08002B2CF9AE}" pid="78" name="x1ye=48">
    <vt:lpwstr>nzcj481N2zCjKyB87ohnS3VEBFuJZQZPNuTjDt8NpTDmPRYHeWz9JUpCkQExSltjhXqx+0/vmQ38A95ay1N5h5RMfUg3OFmsMEF/3dVz617VNCz5gPzjEBBKcwtA9ouGyb7aqs/3AYvkz+VzdKnl5727xyW/BdpwsSrZWqZpuVsl6AcYPo1f4MUD7u7TK2FenAymbelbgOVbIPzLpACzP4CNXR5mEivP4mGzcQ9m9i+lqZ2QRQ4ZNtM9NIb5OeF</vt:lpwstr>
  </property>
  <property fmtid="{D5CDD505-2E9C-101B-9397-08002B2CF9AE}" pid="79" name="x1ye=49">
    <vt:lpwstr>PyOOq23jTVN2YK9AQsKE0dSyblPw0xtJibiwlRXveZ4oWVQfTFBdDbX6fyS47Bmf/94j2Hnj5vVQLdSn1XphMYn69tPCOigHTg1VkJE0Vd7TNS1+KN5rMnc+LVVshhOWWR194EY5uf61GckRkDbf2/pGsegHOmHPVeHoStEHykPl06MrPslkHkJzJoV9CKRI3YSKcZPQykXbH6YZXU6G8C/2IA9fbQUS/rLwi/FT3dkDjGH65AiEkd6kc6pGdTy</vt:lpwstr>
  </property>
  <property fmtid="{D5CDD505-2E9C-101B-9397-08002B2CF9AE}" pid="80" name="x1ye=5">
    <vt:lpwstr>jZ4a0ZEsLhY2VPVEKdkUWT2tefxLtKhC6qhfbR6Ll+4HRiHRWYd1xD77+WkGNubO4uOehpb/o/CcchYlfwi9fl3l2YlcWKWrtevQMyC1JfrGIERAfdPuO3klkJmO8E4CXspvVHls0DoGCg1tfXlzBrEQ/AazYU9xNu/oV7aL2t6NzK/Tcr04dZk9EvX/+DAMBO9Mc1uD4UxVfHohOeHbvpuFrI2ju7KLcFI6NhXKiGq91v7U/wq6jV90yAeEP1s</vt:lpwstr>
  </property>
  <property fmtid="{D5CDD505-2E9C-101B-9397-08002B2CF9AE}" pid="81" name="x1ye=50">
    <vt:lpwstr>OaJKjoDpjqdAmOTIi6AMXNZYIVjz6kKUcbfGiTTcIpX44lZTe08/P73XcS9a9DX5HSSizboiRI4gF+r4gyHnye7Icy4l42s7/4ImlyQ0JKXvfy9CgqY7a/uj28HDYImpFmuvlwPS1Muk406Vms3vCKJ+g3C09xp4fNVpqxGZmkQe3/snWFMypkSq6PCWgv7BQlvfKPEY8UmOJQ4OhLWEnVNf7Wdy03mSNbmFV3QFutOPQiCJ+pyYC93E/8faI9c</vt:lpwstr>
  </property>
  <property fmtid="{D5CDD505-2E9C-101B-9397-08002B2CF9AE}" pid="82" name="x1ye=51">
    <vt:lpwstr>imFH/Okr8ewS0A6ZhnchRRlU3AUgsZX/z/+v77uYrIHkpHe0/nHbrN8hTQuQ5W/wb02RvB0qeC1IkRvafpj7jMwm6T7OZYCUmv76SjdRB73mmhlGnxdY5IgQJbjbHdFn5uEKkIr2sCvB48lJBrYzv/qF9W4a7drZcS6/PQP4etCPoXXRs68Sf0JlEIycz2LGBTmkLP6Nu0zfBcvDx++8yHw9G87zQeCGrr2/H0k/Fbu3kF19Ml7Q7E1Z7mTgt4F</vt:lpwstr>
  </property>
  <property fmtid="{D5CDD505-2E9C-101B-9397-08002B2CF9AE}" pid="83" name="x1ye=52">
    <vt:lpwstr>idkMFPWi0HQypw614MA4ZCJiyKPUQsdjyG5eJN3LKEKBSzqP82eXvjWQ2c6MPfKrgG1c2hjmmdIsqSLfKcL+ZTABTw6fCj8qkVWenoEqhIgM4wKrf7uehjz+eqHHxQMwzERiKvET3ebWaRIoNCbEM09Fi2Yu4B4olFrM+jymDYM2Ei41DbezPnXvBjnbYvD+vkcFCaUxkyzkptAAbJKyloLJgbrqjxhkbMHcX8LgEcC865Ep2Wq2AKKbDxI1IHp</vt:lpwstr>
  </property>
  <property fmtid="{D5CDD505-2E9C-101B-9397-08002B2CF9AE}" pid="84" name="x1ye=53">
    <vt:lpwstr>iqSXm9Zyedbll+usphHEseL89uh9yoJ/9qfykQrz593l//ic4KtEcphCaoRQQ1qpM/PLr4N4RkqeOvnE9YdIW8fHyzvAaG0uEY9QMNlkFNQtXQr1V4C8xriW3scA8oCPuL9y8gOB500Y90x+T/g2mmlrO1DBi+FK7p/SsJTCb+RzVxmX+AVtG7bul2QGmCjPm8XfYcSDp68VoJjNY485oIOGY07KRVI2h84MIKs84iZCuCLtNp9KeLhGjPpfYqa</vt:lpwstr>
  </property>
  <property fmtid="{D5CDD505-2E9C-101B-9397-08002B2CF9AE}" pid="85" name="x1ye=54">
    <vt:lpwstr>uPRg3v4AhiNX39fdQ+IQ52afSe3W0JmNPqSVnCRvqQ8kh4CIyXBw8ROH8ZTpU+DNnj60l4vHjXmyeoC/SnCmW0tiFclEcPu0nQqhtWbPXalt3//8iMHziBE/tp+XH37c46oCy63ELYdju/p1N9rx9J/PQDuLzlBG7GGk+AJsGKs1d1+hFn5jh/SlAYfBZ/uzWuYKNUwUahjODcgNzZZNDqHKxqI+VyxTwSMon2kxJNPfK6Xh9m4D5DdlW5Pakjd</vt:lpwstr>
  </property>
  <property fmtid="{D5CDD505-2E9C-101B-9397-08002B2CF9AE}" pid="86" name="x1ye=55">
    <vt:lpwstr>wBbpI+YRbG18sslSY/NOe/gOqVRrJGzf+OP9PphbFNZpfJbYVEdVxkyVpis8L3rBhqSZcsDWY7gcerL0KeUz9lhKbfD9caXKUN2pbWdgzkAyMjz96LZ+XVeMzeCqZFoxIe7xn5stf71SFXmbKAC62AoAJwjOwQnFC5j2g0vUP6d2PEGSILK/rZMAw/8ndaP3xhwrdl+Yv7IVsKZJdMu9kxFWTHCi+E5xi+dPZSxu0SBb7NQI1i0v1HhYUrDmRX4</vt:lpwstr>
  </property>
  <property fmtid="{D5CDD505-2E9C-101B-9397-08002B2CF9AE}" pid="87" name="x1ye=56">
    <vt:lpwstr>8M67pzW1Itk9QryXRZINuK9GhPYG7mkWQqbmOnSKkbwoFRfAASRr9T/+aVsGwPaYOJHS1xJtI4kMCXC5zARlrlKjbfuTLLBcZSIkaNK5wxrhzFMPdJjo/KWJrzPoZrSHQe7ayYU/0mBZZT/PnK+bO18lY9aNRbQyzh/jeFbqEaeBzC9e0aAH9rG+izm/o8fko9wefKOtCIhhMSNmCkEEObhnQzCXn4d+bldI8dQUr77KLChsYMsgoOA7+Zop2Dd</vt:lpwstr>
  </property>
  <property fmtid="{D5CDD505-2E9C-101B-9397-08002B2CF9AE}" pid="88" name="x1ye=57">
    <vt:lpwstr>YmtrB/se739lBkwb7wljgyK9LIxJXNOy3NZhWlMeNSbh8rUaLimyOVCdP6lp2WAbWC1YxWMgJrT0eMiwOFI09uHTJ96++c38jJx1g/Mwt+0kxJvW3S/7eynrFX5lZOj6+6FWgGxGRxJNHN0BkQJC1ZF/xQhGR5XitP7uDWmaN0pNHNbBHH3tbP9kq+LFtJVulEjoJBPD6UZMw3KEf78LOdNxlYGCpBO2PTQPRSgsKg4Q5Nj3kd8ZjAiobsShevL</vt:lpwstr>
  </property>
  <property fmtid="{D5CDD505-2E9C-101B-9397-08002B2CF9AE}" pid="89" name="x1ye=58">
    <vt:lpwstr>/0HyoS6iCCrbVRJ7dtXEJO2DzRltk1K2GjwMSunQoIRh7Pkv0Hcdtgurwa4uMhmpea+zOariEO+lBhO48sKORdh1dyD6EJFZ0JDXy0dF3P8MsRxZdNwrpKOSaysaLbJWZWdB9Gsi1efN1gCVCZRcDpINAjGTlOGQJpcAD3betG+ahdiUEna/ZV83IhLt7XeCPNCxucz3wP/HwSC9x7XgbpdZFaWqbGITzYYfrlb6UwyoQ9mX4ahZGxWWNGV/8j6</vt:lpwstr>
  </property>
  <property fmtid="{D5CDD505-2E9C-101B-9397-08002B2CF9AE}" pid="90" name="x1ye=59">
    <vt:lpwstr>IHhaBRkEbT8fFJ2fN9gHbOJcWfFscsGJoZFGBsHxdN0T6cgn9qlVH1hVsw2GA9yFLj12SzM/jKtgILAKs+N3VpDEkYMUYj5Jsq1eOoC82Y05InDQMx2l+ceuatyAgdN3u+yVB9+fO0BjuDdKH4lwZurfuaYevg6GCTFk59uGkavep0cTzpdoIr2L6+Ug5+CeO9p5ikcg2cUGU9oFv5TIYZOb1e1bl9VKaM5OeYPm+hD0PVK5FNWal1wsRJEOJK7</vt:lpwstr>
  </property>
  <property fmtid="{D5CDD505-2E9C-101B-9397-08002B2CF9AE}" pid="91" name="x1ye=6">
    <vt:lpwstr>AIjox+jP8mlncGCRm2Uu3zod3jumfWiCwxWfFIo83vcTxnEZ5wAsCoTpPWyQZCGIIhgxhVNxlEj5/TdlA4spZ5yvPEbLEhg4GXR5wMmC/ogzF4IsBrYnQG0e8YmSP7DgnCTyJ5g+LPzjA+OW31b7VLti0EEdCYKnv/EkaOcMvvi3xSsKXZ1LV0j0kOtpLKGnhjCcfd/yDwEWMk3pxR3pTYI8epCbqQ3SYAMI9rWJG1N/4GDZv4Ju9eTlam0e100</vt:lpwstr>
  </property>
  <property fmtid="{D5CDD505-2E9C-101B-9397-08002B2CF9AE}" pid="92" name="x1ye=60">
    <vt:lpwstr>Nf6y2HgeIRTEWh0w29PjreUlQ5J5z1/k6iaE3NaC4VekI3bvPO7Z4UgnrclEKiqYYx5ebrvgyo5J/q7UduiHzsb8qNB8AO1HAfw+zFQI0hvE8VmqfYgePjCiDWlPkLUOK4F5eucZMboMab5LDhciTn4s1Rt1pcgqXlqkDcJqlCN6JeacWf6gaIjtylE/T43m2IH1t8ti1M2baSp9WI659ncYKdjXjQIxLKd3JNBH0XrJG2u3M1/l0t4wsw+HSZx</vt:lpwstr>
  </property>
  <property fmtid="{D5CDD505-2E9C-101B-9397-08002B2CF9AE}" pid="93" name="x1ye=61">
    <vt:lpwstr>oqrbrDSnZb9jBQzRnCr1Ohu3GN3HT8oVNUi7sIfMycDkEIlZkBb+ySBXgX87tjVFJh8xUko7HFPHuf4FKWQSCAH8i1/FFbwgAh2bSifXtC7Ux8k6t34OQqgEK8Xt62Rtn9RFvShTeYNazLPYMtiUAggMOveEOr5E1DRMHf4NF7LKUb60e4daZ8E/tx6IGdu7YOqhuV1pec8LrUlodBx8yx3ttf/2L166MRi+Sa1wYKetdG2Xy/im/Pz42Qes40I</vt:lpwstr>
  </property>
  <property fmtid="{D5CDD505-2E9C-101B-9397-08002B2CF9AE}" pid="94" name="x1ye=62">
    <vt:lpwstr>Nbf/75y/CYYQWhg7j5LyYBvx9LQiBKabOb/NkoCcuhtSbcXVdMmlC5p9CcZsCwV9QAevtM6QTeqJb6V4VqPA/Z02xrRDEQ0jaOMtH6Ye3HZIYmQpukBliny6H1IpEf1tqp4N7CjMueE4QiO/i9Eef08XTdUU7bEPxipGm1begeJD6ubNHUGv9LkbFh2IrvyNQvu/Pv2v1N+57BDbNmIs5RzCsaIgeyPtOpaeAkynvNE4Z4Q1u8qf8/BHHpqB42N</vt:lpwstr>
  </property>
  <property fmtid="{D5CDD505-2E9C-101B-9397-08002B2CF9AE}" pid="95" name="x1ye=63">
    <vt:lpwstr>pFDl2qPNRnZEUB44YLAV4jX36DWGq7vOCUP+1MUkapvrwyOlZC16JEkm6b+LgWSPg6XSV4CkVXYOOFpKG2ZN+uxPRlyPYw+eJd9XSzqEZnJXIlAfEDFJUCUAZTpC6y+bw7s0GjWeUETegLlpy7zvG71+VH73j5jt5ye3j+wE6EAa5BmBurbnuc/RpCLrFHJg8bcP5z4Y//KYwoxecOdBpKh4CNofb4ocZJH2Kb+nCAmMhWkyHfoIvGtwcpy6tLz</vt:lpwstr>
  </property>
  <property fmtid="{D5CDD505-2E9C-101B-9397-08002B2CF9AE}" pid="96" name="x1ye=64">
    <vt:lpwstr>0nv9HUiSKkrQt0yb92dKlwxAxOWSqAiqbU+suqC0SF2h0303mBRkIgLgcN+smc2+cZQBpmacquLQjdMvs/zufWaMzWmvyjXgXzjD2e8eZc1+cKeETHBIGWvkRBNd2yTn9nGu7fFcK/Hj/4jXt8vrQz2FRba//l7+4uJTrtVw+4rpkHerMIwjuJno2nOHc9yuH1cJjVWuhENswSDdnlnavCwwWaqkLG0fIblsl/yCR3rJfWxFNn9yp5zDShkJQOQ</vt:lpwstr>
  </property>
  <property fmtid="{D5CDD505-2E9C-101B-9397-08002B2CF9AE}" pid="97" name="x1ye=65">
    <vt:lpwstr>nlnMBdDXGjuQGbjgQ1z0avwNGCUQisP7eqccfpQInTwNVBAdu8wg6syCp6SPLK6Ri6MY/7z0COOryyPlryfNvy8p6+/WUe4ZgqXtKpLOQcczzHP/cwvJVwbWl3OGXaCeMXF1iJfVt91DltkenksdbklCGcy0NXlbZ246hZWiJCAH/oOVtF2Pn2ZqtcwNGxnfzCvy+uz+HnnH0j1gIITY7LV2js1oFaGwQByn+LsAh6oJ6jvVOiVvdo9grlx08wx</vt:lpwstr>
  </property>
  <property fmtid="{D5CDD505-2E9C-101B-9397-08002B2CF9AE}" pid="98" name="x1ye=66">
    <vt:lpwstr>HFh/GifhEN1CD6NxZO0cvjWffOn5GEBPJykGfm5KASq6MMUf7eUGkRgxb8nHXP4jTtwnV7Q853eRF2whXpktr+e6Vh0CoY96rAMt3M49F6o39X8hZ/xujIEk6qo6IOuWqgGOlLEBbof23HyLsZivTp/T2nT+RhsXmVydwjkyUFRXejRLYj2NxkK+MueJXAqNcWY2mkWhrTCmD/KjpvLEehKIguiACEJ5gAI7z3kOG9F3b1Q+dzJDX/vap7Rw1tR</vt:lpwstr>
  </property>
  <property fmtid="{D5CDD505-2E9C-101B-9397-08002B2CF9AE}" pid="99" name="x1ye=67">
    <vt:lpwstr>hr4FVBT/bhUXCrgwZKdonzE00LyF0UXg+q+BIK2Ds+RyVfuqT4N18Dz4sCXT0eS4b8HQbhG8Bh2oDfOTIQhpNGw/kNhgymYqR+lZXnYZx88UDi4GOiqwJdmEjHHdl6a7xCTd6dYvqcc181vX32fSNaLTfIXFGZSyfDIyL0l6jSTW9i6XCDGEGGz2rnLHlL7CBH6jClJnhxinYYQ267eJ/MH4g5AsKZJ9A8lR4xJrMTilLtv4TaHiX6jej/Y4ed/</vt:lpwstr>
  </property>
  <property fmtid="{D5CDD505-2E9C-101B-9397-08002B2CF9AE}" pid="100" name="x1ye=68">
    <vt:lpwstr>fjEYKT96RbGStK7oC373q3IoPkQLQXgiaGZfJoIKoEnrcPmouCGa2PPRRbGqTzZKyy2Ln9j1kKTKNqTSD6PvD9BEIMtZBax5YDgsGCpprWdRTgDsheXXCnquYE9jFKI/13aLxFSrEGhO6145B6mHkpLyyZT5MkWlBota92HmrHNEU64S+vnOItZoG1AScq1rM15yxQIw/ZIaeLVADSaCZ0a1w9tOv7C+DB5T51XTiacz+KQOAHNiTHjs6jPjqq1</vt:lpwstr>
  </property>
  <property fmtid="{D5CDD505-2E9C-101B-9397-08002B2CF9AE}" pid="101" name="x1ye=69">
    <vt:lpwstr>QePPs27izzX8dPme2EEmkrl2KrubgSZUScCpwjiCy86BqA4LG23e7n8G2KlzU5QrQyzaa/QkxsLPFh9MEK17IuOsF/Mf4fHlzZdyT/eyXUo1OBj4mER181nNX+LWXrf9eDsgwQcopoYkq9ydSjSU8JwFQRNiFleYpa7VPMNXhv/Vw81oJHEDkp6d73D6xhuwdTmG99Qf/buFkOuBCiBKqq/yAQ+ns89WnKw4BMH/Ie1QTbXfaU+EHbrrGzvy9Bv</vt:lpwstr>
  </property>
  <property fmtid="{D5CDD505-2E9C-101B-9397-08002B2CF9AE}" pid="102" name="x1ye=7">
    <vt:lpwstr>gBU//T8ZG++K1I2KmfIbGRqKL42xs4rDSDcsDEJ89zyTVSxU3uGD5pNXpoWXF9f6nKYRF+/FXExXJSip9GCTzV27h3RelcErYOLV6nGVGYja7kDpjiLoXvbwjXGOIedKukWufJzGAwI8oOz6Kqb4dB4Q+dp7SJVtxR7eifaB2ZgKp2CdoHm/2Q9i99b4p3dc7TXuiYUAcVjLb23WIGjCCIeKcNoNVg2rt46f1LgT37f1zhxZTQI7G3NGjWUcty/</vt:lpwstr>
  </property>
  <property fmtid="{D5CDD505-2E9C-101B-9397-08002B2CF9AE}" pid="103" name="x1ye=70">
    <vt:lpwstr>BxNiWzQXkfTSN6wkowgtaMPslOOhzfZRzUW7j1aBCOmSewSJWt7GghimouCcNneAMVDHncPzh3BROKHFoBBwRbgbzAVRI0EPZJXYysLODBRTMkW59ey4z4i52qfahVFWil7LZSQc8hE7eIcuZSwzTLOzLj6sTZY+1IdcBwro4ynBmarf9qw5g/GBb78c1zrRFfD4AyF929upB/6aD+IBGjJ8kEJYLzqd6ju3YeND8p4rZMIHcrViV3igu5vuqcF</vt:lpwstr>
  </property>
  <property fmtid="{D5CDD505-2E9C-101B-9397-08002B2CF9AE}" pid="104" name="x1ye=71">
    <vt:lpwstr>JLI9hoTvTA8MKoHAyu19utQsJV3SnWNESufqNfzJ//6EaPR1KY9I/CcqHoq3ylXcZ1WaLCA7xhzwF+/nfWysFG7RwbHmZmM27bio+UdfZ/bi5PoAnoSEUzYYOO1/PR8U9yF9JFC5tniSRY67ZU92TIB/fYG4fy2CybG42/HSnRXuiP5jHQ4SFtO8BVrV+u3BGHD16C9dIRFnRyQcyyvjGDjiPNu7j+0PbOLzx0Pwf/OCwzMOQuCBmvCvmRLV2rp</vt:lpwstr>
  </property>
  <property fmtid="{D5CDD505-2E9C-101B-9397-08002B2CF9AE}" pid="105" name="x1ye=72">
    <vt:lpwstr>gk6vwsSC3K3ZrPGxry4se4GREscoAsPR8Jf8XYiRRsVOXKZuMbC7TgKrVBlNOaCsAt8vU+rIjswMXAGRA3cw/8mrN5YCMi09UESqCOtMGLhulvix8/3BuPoubR9Zv0B/41whHiHEX7plDTVI3vJhgJpGYovi8yNhVpMPUQYS//QMVDZwMW5IAbonrQsoo6TCMD7F+swKSecT6KPLt2V3m6m4sPlaj4rDRl0UxSyJ78IbtQqrYIPnj1/BEZ4MGNA</vt:lpwstr>
  </property>
  <property fmtid="{D5CDD505-2E9C-101B-9397-08002B2CF9AE}" pid="106" name="x1ye=73">
    <vt:lpwstr>UMyexLmAZfIlDV3PxcQCj3SvGnVyN9ZrVQRmDjSdu9LsBzzb6Or4NgMOQEuM+YIVFpxoFLcEIT5m/bwi2XlYR70EJzJD2TkX4gPqJ+2kYdq33iW3g4g+1lrh/qe3gjvt3F4sSr1gE+Xx/1/LRYvd3n/YszA1wC/HBtuT26tzowdY0VtmU2BYxrHIKiZMr2sDdtPUEbTTCwvRGdAfPOt+qUy/jNyE7tYsUM9g3q6WUi+Y2H6gJpXRolTfqG/KY/9</vt:lpwstr>
  </property>
  <property fmtid="{D5CDD505-2E9C-101B-9397-08002B2CF9AE}" pid="107" name="x1ye=74">
    <vt:lpwstr>jnu66PzMiNE0D5gFM8V+kne0ECUJVO2GjQJz8JDt40ZUyt9nN7zhzC5s12b7AtRaM2qh5XSr5B4nWNCs6lopKEetGinjRDOSZ9ZsYCEudLfxPWVXVGSsWJArMSrmvbHJjaxAx+e27t2IE0BrAnPxvLqpGyJVNubl7EjWI/+rQQkENP5tLXFJcWM8V5rYd9cLuOpMZ8pAN/v/yzspszSi9pjqke7tDsIcAxVv6zyZu90zgJpFFTjHISTVR2yR4nu</vt:lpwstr>
  </property>
  <property fmtid="{D5CDD505-2E9C-101B-9397-08002B2CF9AE}" pid="108" name="x1ye=75">
    <vt:lpwstr>qGEzZ7awb/6DlLlSABxmk7PXz9z8lhfvA7JPAUbV3IiZDd1yMoVP6NpXtj3LdWl1xnkIvcwWE8d3lcu92U8uRa3beKT9Hf295biJitn80po7ZIVR7LKG27CSYoH+CmAVUXwlKAKI4vcENniyxxVcaGH1AqIo9QgjM/V8ExUkk2UMg2/ks5uUTZ/JjpuvhhciPDlglubslrZVrjAyCj3lHz4puZn4OMZzuYIAQ1o9Zbfe0jOOz02Gvqh6USL6UkV</vt:lpwstr>
  </property>
  <property fmtid="{D5CDD505-2E9C-101B-9397-08002B2CF9AE}" pid="109" name="x1ye=76">
    <vt:lpwstr>vVJVx0on3GjeEw0Z++uDjZsZqkyoJ2mVXqVgU69nBSATA7S24POhAW2W5Be5AzZ57c8dPgy8Wddvh/pxl9KwjupBTeBvyqrVQNSWK8jABfi7NpxcfJHXEQLMi/Jm3NFby6yo1dhjiKF0zIsf6RTcXdrPt6PdPS2XVAmzsP26S4WQartstypEzPwZNu8r3VEdv6OuDTeTmhxu9MUmFJ64VxgEtZjPhx86nXkD+rtd0PC/sdrMTEGE+WFbd1v3H+V</vt:lpwstr>
  </property>
  <property fmtid="{D5CDD505-2E9C-101B-9397-08002B2CF9AE}" pid="110" name="x1ye=77">
    <vt:lpwstr>ByPCK4aunCJwiYDJBiSRlxTfwB9Sinn4ztmDxUuvexjbnEOhd8tQfQ8r7FScuvkgNMI/jJzlxkSa4NOVITLsbXj9nPcGvt+DIZ6OhGk1DlbwvlS0J8pfdjZ7LyMXfMl3jlCNSlDEPyd8tVb/vdDyfdlZeNA+4AXs2a8M2EZpLBZes2u12D7mdk+xlu/ui5qXv7/iLpztsBUvNplLL6N0XNN62JQwSb3LVNkIV3VV070yhg7vmK4bhI6q42U29XX</vt:lpwstr>
  </property>
  <property fmtid="{D5CDD505-2E9C-101B-9397-08002B2CF9AE}" pid="111" name="x1ye=78">
    <vt:lpwstr>Av4wXJ15OIyowz58C2wAUbaS6kHW0O+dNXziRbcxe9KoTt6pfBMieJc5B0gM2Q8qwDoOPhk31cFlKIDOrJUXsb+eAd1GNbxIasdXBBn1P7WjNEpi80cFJejZbraGNNTMGbUx3+IyNsJWgSbDjtM9nYVJ3bcoLtzuPe4vXna9IofKEpwKLlRYXip8c4r+4lMhrkpSmwFix3neIdDv9mxE/TgtPVvVxwZgChxqh9SR/wz+LiRQeonvg2y9NJXV+Sx</vt:lpwstr>
  </property>
  <property fmtid="{D5CDD505-2E9C-101B-9397-08002B2CF9AE}" pid="112" name="x1ye=79">
    <vt:lpwstr>Xw410WfiBJ3RKu/qIqIwtY8yF/LEu1OFSgBYfCEVhsVRjMRXHYBUlzmAm82TpGSiSEvrzCwguZBqEEKv9yqXxziWsbiU+4CGCyGGJSYsJlrnCbWvhB4YSli3dY50Kp+lqnlq8Ug7L9pk++6sThcYluLMwkQKIgf9wgFNNGKcbE57JJgsS3H16atledllIlt5dHeIlmlT90+pA8qgo2T/C4E6Mku2MWJA2wTv09Lfb85kHDJbPFjFi+oB655eTWG</vt:lpwstr>
  </property>
  <property fmtid="{D5CDD505-2E9C-101B-9397-08002B2CF9AE}" pid="113" name="x1ye=8">
    <vt:lpwstr>xR6DTrEEyed6BskgKrZgTbDMaSM1YmlHFI9f8ynM6Y1NyCMH5fen7U7BtjmIzGllZ7QFG1dE1w5OHevsSQSMvaHoJEcYkt8bRgjvKwECTwx+MZt7ZaaPKxYllensVQHE1BzqteuybmjVgPnttc6FiW1VqjXkuRMNBCbCNrPTZcP6YygoZbXIZp/R9NK3cH2UALJer1l3n7iBbnOgaBiMO45Goz1xXseT8pA7imwo+XmL8zsAFAuNW08e9IgOQSQ</vt:lpwstr>
  </property>
  <property fmtid="{D5CDD505-2E9C-101B-9397-08002B2CF9AE}" pid="114" name="x1ye=80">
    <vt:lpwstr>gbqPRNaLp35JryqK57DcYyc79xEtO5Gfo2yWEFT2JHBVKV7dcth7Dt0kEq4gRsRkLQF+REj3qLZo7Rfe2GBMGtbWpqIqdrynEu0osVvBl6ADzNKClj712kTuJcPIcINnIal6Z9EBrAqMtxH4Zvw6H9X1DBRRDfYFr8LK+CVx1Jvr5yH8HQ4c/CmAdtuzlKZjTGy/uc+MCSPsQSqpCwtQcyqNXw6ABmmIhVvzZmfXYwStXzr9eeS+mXOk2Gs1kMQ</vt:lpwstr>
  </property>
  <property fmtid="{D5CDD505-2E9C-101B-9397-08002B2CF9AE}" pid="115" name="x1ye=81">
    <vt:lpwstr>MOnYZTuuVNNi6z4jqVCHzoYMPNXENo0uYkxUQL8I9Os3E2jesE5y6EnsCYGWY8ryrhhaYBqMxBr4ks4ESDOXyTR+SmAtPB4wnzTuJSZDEjl+ezLdHV9y1Rzr8ITA/7s1R2UtkfItzcpm1k0AKcX8tzj81lSfj4ThkC/iuRgm5mcCVGsP9isXxz6xDJu5iy34Kvzzo3qRXXm4Vqu3bgLP1JQqW9koYMmys7QjiHSx5z9BH+50+OAoNR7Mamv6sH2</vt:lpwstr>
  </property>
  <property fmtid="{D5CDD505-2E9C-101B-9397-08002B2CF9AE}" pid="116" name="x1ye=82">
    <vt:lpwstr>qRPzSTbcoyQJuk/FK97SQGpAysyAUsUdXsjwhgkN17XjgcgpKlR4yzxJL/yYb9EfPfPVcMwnu1QPpAI1E3iZ+XOOkzlKa0aulqrVx687NVzonDOiw+Mafpc1AF0Wg5CtwbtfHEC4kYsc8aV/rpszSrEW/YuJcrb0eVwnKN8aNtJv3LKfPjQ9r0c/vz/IjW9w4uE5zqFVhxxbGImI6BlqRDJe/TdYzT73PW1xyrLIbjD68gc8//LDXjw5D9/Z7Io</vt:lpwstr>
  </property>
  <property fmtid="{D5CDD505-2E9C-101B-9397-08002B2CF9AE}" pid="117" name="x1ye=83">
    <vt:lpwstr>x7ojTswkJge2fGt6M3+UgPCoYzVYLnROsMtvcJmcWWnvr2OJuSIt5rQx8m0sHfqXd0pj+yP34pGwM0xLhok2amA6fnZt3vXMlPFDDUCpm4mpLXnRpom3ei1SIiSUnXv05B5v1FTwZapkKKDlqqEwqLYsU+eomWV6GAzJ09bq0/Lx4cJh/9AjxFBZFYFFo/DifilV8Gd3E6y+CCq25aUKODShs79ekIfdSNla1k62VCHuNjH7jpRZbbmJ28nAgiM</vt:lpwstr>
  </property>
  <property fmtid="{D5CDD505-2E9C-101B-9397-08002B2CF9AE}" pid="118" name="x1ye=84">
    <vt:lpwstr>bkp0WtPkmGuDgKC5scDRMY25CGa0ZswPXiyf2lmlFo9QhjDKER6XBGby3/F53x3zFneBgrOehOEJNDAVExK2pRGkRXf3e9THcIewtIKLzkhmip11SjjMy7pXUzYuTzcsbwDfZW/0EdILs2lrPXJg3GFAoe5rHht7wRVHvJF8BSg/iVnuv54LSGo3fIfpwwn00xXusw61xUBGQNr6zkE1/Jsp5u7cxQTCoXK76a2v8fcWOUzMhl1ZcA1KH9GRycT</vt:lpwstr>
  </property>
  <property fmtid="{D5CDD505-2E9C-101B-9397-08002B2CF9AE}" pid="119" name="x1ye=85">
    <vt:lpwstr>SPbfIEIP/LteWFkvxQ+TrTqZPfOl3FVC4tr4SdI42kt+jyaS32s9qwa5CuygjTDsWN7jehdcZjXwHsgaag2QZpYFe4SHRBT3oT6GCApd0opQflwT96t4nIfmwekk9555Q8+tkv/OuvK5Ia4liO93sgV33iGG6gM+30sC39jVpZYAiAuI70SN43Vj+J1lWkGbZ8BSviDDlWg9vx00yMiQnud+rvD5GnUgNwewcla4pC7iiCwqNc2gzXfgERS3SBd</vt:lpwstr>
  </property>
  <property fmtid="{D5CDD505-2E9C-101B-9397-08002B2CF9AE}" pid="120" name="x1ye=86">
    <vt:lpwstr>bK2Shfff3UVZdzn4PoXZDhI9yxNcj/mRGzNl9/RnrSRZnEJi4RzHvV7e5OqWBszgOnMnI9ZsY3S1OLTu/0zPUtDGpnwynlHAqJNkoM3lEUBkj3jaQ1qUPQmzcvNVX+KFHDTLm9pGIShqX6ivmmZeZNRfbK5a83b3LJ4CnG3wJM9gVQ2uSGgD7wF56U6ZRXDOh2SUfjap0IGJFftwp+rtKMSr5QIxbcT1mKcGvq4/ixmDOpdb/JyrLqne8vH7yEE</vt:lpwstr>
  </property>
  <property fmtid="{D5CDD505-2E9C-101B-9397-08002B2CF9AE}" pid="121" name="x1ye=87">
    <vt:lpwstr>hKfWbybISLgwZxq1lm3FSq1tCRH7LupWN7XllPxpx+MqMMS8bxZWq3Du0zi8itqoBVE3l7sOnpeiNzFZ+V+yZv+Y2sRYAN2YNUh/V0IJR4u5HZBkbkxGs+WVqaNgQvGD8fi4IMcAf58JjZFyYcJzcaI2l+s3xkd1jxIXQwgZqYmc2CI5YDRbSpx3yzFr0EK1WL7kwFY3KKShq6IVwpK0jXiZFOnANG8pqOSCQB8uJfCp7u2B6gKlGyVdp/KFntN</vt:lpwstr>
  </property>
  <property fmtid="{D5CDD505-2E9C-101B-9397-08002B2CF9AE}" pid="122" name="x1ye=88">
    <vt:lpwstr>bmJbcKGPofB0wKgPxeyg0xRZbEeib2K2hCxyJ9nDCQ9nV1if2QWydVnYL3TX+OCAzYPWczu8ZzMpB1m2QTIbhRc/PL9e1lrkDnojxiYPdE09YUuUnWR8G+w9IXbfd92tHToRmJ7VieOsieHzPb5YakJwSfxwNrbLl9TlfMcYtI9D+ooyhfxaIp6yMkg2Qexk+wvx1ZmGeSSYIcmVx6A/02gAXbN8TOtHIXc4fPgn+Xb+Nn8VjSYM+j7W/l6IX9A</vt:lpwstr>
  </property>
  <property fmtid="{D5CDD505-2E9C-101B-9397-08002B2CF9AE}" pid="123" name="x1ye=89">
    <vt:lpwstr>i5eh+MEPopfZNlpP6ViHYEH2ZiMctfG87w09oHWQSYiJwXUjVslNgKzs82oeU9umZT3LY6fi2EYfZHXQymHRiE/RLPpENAz2GVyKVNrkjEVFki++bLnS//oKYLo2rAM5wKNdT8fRf1UufreElNT24D0UAJ71yvTf+KMVw/WuNWYt6j9z5KW0+99Ad6RBsX3W27aJIY9T8mzx+EgT2+HsM8K9vEVv/8orgNvuu6vSqu+NT3nqwmV7/lSX/xmwABO</vt:lpwstr>
  </property>
  <property fmtid="{D5CDD505-2E9C-101B-9397-08002B2CF9AE}" pid="124" name="x1ye=9">
    <vt:lpwstr>xQ6vhFdsMO7Tp8y/Udcmiesm/SkLQuZOSzmd/GxyVUfuFOJovkKfiLlHAIByw7KUyUQQNoHm3ObpEDBZrG26L4vJdahBffPErzHVbC2nTwKD6i1UFHiaOqwJ9CfFTHhHoF3Y1dlKFt1UUjoUI72Iw7LvKZdxwuqKgr/bX9Ji/yZMtaYhuR7hB0cufGOyZp3Hce4uRrBbziem4xElm1ugaSP6DnCmM77/D2BUpWH1fJV7ZNGFAz/Gf27kqn38V4X</vt:lpwstr>
  </property>
  <property fmtid="{D5CDD505-2E9C-101B-9397-08002B2CF9AE}" pid="125" name="x1ye=90">
    <vt:lpwstr>Rt5qTFUSLy7RhIPbrcBaSzXUc+RTQNpJ9EHisOtGaxzRB7D+KuWN+Bw0nxav0Cp15s4V8zECi+rLvw4bZo5Fi+lK1F0vml+ajB0SSM8C5BEMqqdMd99g7y9DFUdxoD6PNz04hqOWkcChzaZBcQpPvYZ3jKzAxIcVRYZ7f9YKo2rWdRFy1xq2cV2RqzkeTBXP0dqL34KFQPuB8lDYgrrS414yLN28kahOrlg+ewMMXVB5gOj6QIPQ6U7M3QuAsDy</vt:lpwstr>
  </property>
  <property fmtid="{D5CDD505-2E9C-101B-9397-08002B2CF9AE}" pid="126" name="x1ye=91">
    <vt:lpwstr>5MJDyTeintRl369oVJvDu4XqJoBcNVmwIHQo+GT8vLvgX4TXXPEEAXJls04fep4TjNWc/mq8Dl3FJELODy2wo8XpmX1GG+I5PqnAVScGwWAgK76kk4izE7XiyL52RKwXeIO+XgBqnDeaY5QD0FVCRxICHZwWmcuLILDlmAmkpItg0gmLjarKZTmizm4SekfFMY8HmeVX9ORHEH1NjxwfcaFTMQC8IDcgBcsPpyVX1chbZsmZx2tLNQ+GtWQqbd7</vt:lpwstr>
  </property>
  <property fmtid="{D5CDD505-2E9C-101B-9397-08002B2CF9AE}" pid="127" name="x1ye=92">
    <vt:lpwstr>05E34iv0fVHjcFPs44R1E8ls12TDqNJGUxGiD60pT/w3fmfS9DK+6x1EhNrsZ0zAbX+bigqIm3J1aNTLBrDg4PP39Tlxa2D2jY1YA1JaWBNmSKIZCVTiG0fQGANAiamsnKdkIlgj5Scw4DhnxO7ZjkNJKuZIlFZEHqJOfnzZ/vwu/PAN6xwOVfCIQ3ivyPffmSk7bUq6IHyjVexkkma5K435MfnxHK4GxpHTG/dJqIHVgh9EB+pgZ4HBzemhr/0</vt:lpwstr>
  </property>
  <property fmtid="{D5CDD505-2E9C-101B-9397-08002B2CF9AE}" pid="128" name="x1ye=93">
    <vt:lpwstr>oVOVM/hGFPvc+tgZP4/jHzkt0ZcpJdzqIGaW5z6kjBIFHm7yK8QlqOs8qRSv85pSgMmoSvZWqfPtVltYuuUGG55g/MUYGRNm4ZmS78gh/tqdM5AHIqsJr3O1X8mGSgqinZULhyOL8vuVPpQIvTbxYS7vfj0gilUQGaNLBhL0WU0QYZodo1pGQM/hp8Gdqt5Ni331+AKSdBKY2QSG/Y+JzXU0jyHzxFDraRaMiC5ClYCNi41WJaoVMHNNNzaucfe</vt:lpwstr>
  </property>
  <property fmtid="{D5CDD505-2E9C-101B-9397-08002B2CF9AE}" pid="129" name="x1ye=94">
    <vt:lpwstr>UttYVcEbwup7h7FuFsYYubPwDyc7hEEWER2TavQlqSKylmezyM7PYYsKmGQK/TtZVHzbNc+/AaLRDtoG3a59brCGnzTBA+hBQjfefMNDa/gqGxQxttxuoa2g9dm/iq7+7LeK44+10EtAskxwBKqH6qgrwsINUl4doNlKsW4qmywg7no8lzAFD9VPMxqEuFZtQ0bLdCPRYg5ssxgp0Fh7B1rJ8gWcrXy2xHfLarYN5C1ymNlDOUasNwbGbkG/8k3</vt:lpwstr>
  </property>
  <property fmtid="{D5CDD505-2E9C-101B-9397-08002B2CF9AE}" pid="130" name="x1ye=95">
    <vt:lpwstr>h7YkqpNA+zGkUjwlMf5aS/eg0PPdF2RGkWFa2Z+xDQMGIXLfI+XAHt0wuIlX2m4oiqFPR9jyUkKxqNTpKyRBVbHvSlnuHz9IbQBJLByIfK9vJOTeMH4SIQgySS5FLC1GekhbZ7EZRP+2Jqrh767drPUTtwda+BHrjiDJCjjJ8RbSygJH+rPyTzHTjSqcO8zLkucsKvwy6St5sa3cCa/xGlm42onSwsVq26U7tnUNoLhJZEBlcB0uEgb/xJCmnZG</vt:lpwstr>
  </property>
  <property fmtid="{D5CDD505-2E9C-101B-9397-08002B2CF9AE}" pid="131" name="x1ye=96">
    <vt:lpwstr>l7INZSSTQnhmn6fnxUyMVONz0Csadm3FalNqW3/AyzB9VAn5Dyrv+0afMshPD8J6n2+tySSb9QIcpslwGiBVNfrUGpAgadFGpGm5J5n4UxchHgNGkptRyFay/JQkgiPjsr3ZhFm6IAzYy7m06Oy6BWAZyTDOvHw2Fx3VMyGR8eZY0ntl+5AUXlufP5UxgMCoy70TMvWNz13AAXovE9gmqnIxNhLsZ7RgtEpSYBH47eslT2T84GvRmNup+LJ7i2d</vt:lpwstr>
  </property>
  <property fmtid="{D5CDD505-2E9C-101B-9397-08002B2CF9AE}" pid="132" name="x1ye=97">
    <vt:lpwstr>VH5+figvsLURcYes/F8pVRTEDvSZ4h88nlaA4Lowi27Ea+/Id9pflK/Jtoun3VrQwutwPxBPPBRp97MvH0RhY4EzNfxtFJkdP51eTrlGPj4grwvHQjT4JhH7KfHfDTy16GYEQp11aNff5AFni3sAnoPFpfLF+cO7OeCn6UuO51nf58n5sQn+PlFCCnV+MObq9WY7MAYydmeD5suJzO0ODgIazAzhsIrnNRzl6tKkuYO1OW/hcCMghvBzzC0jwI9</vt:lpwstr>
  </property>
  <property fmtid="{D5CDD505-2E9C-101B-9397-08002B2CF9AE}" pid="133" name="x1ye=98">
    <vt:lpwstr>cJNoBTEXqChSQs7c720ERhNuY4iFNoGJ+bEzTQNMS803/Xyyn7dFIdBX5i1e8+DrgWxnS6G9tDm0MsxWUAz2LPeM1Ck4Cjqq2Idc/CnQHl89VzNrErUbyJfAjfgTAqYII/IaRhYYNFn6/qk6iMMOCfYGJFQPDPIp3gYeuBSjb8Id12GtB7r1Evu026zbQzgVo/KEMCECH0WWWbvtJzl8vsdtMWIOq4pApIcBDP+oznPf5Q5+7AVJTqhsOgWcMHT</vt:lpwstr>
  </property>
  <property fmtid="{D5CDD505-2E9C-101B-9397-08002B2CF9AE}" pid="134" name="x1ye=99">
    <vt:lpwstr>+WzJFR+oRgRVHqGPn7ymx9C862JxERT7kcjxucu6vkKYIamIrZU6EX9StWXcMK5RtZTDl3L2aNUBF2DlMbSB82fSfYymVM1xMlSrQ9hK39dhuSrFBXA9lOxDxRgXa39TvjLt9Ng+rLKQuSXETnI17Dz6swUuGYhnfZhjuDD4oWi05xC3B8j8eScFWRrEz1M0l3K/xU6wH8SG+jMAHDhOsFtiKujw3X6gIVvPVZph9xHdkDUBQh3nqO0X5xPuOk7</vt:lpwstr>
  </property>
  <property fmtid="{D5CDD505-2E9C-101B-9397-08002B2CF9AE}" pid="135" name="ClassificationContentMarkingFooterShapeIds">
    <vt:lpwstr>2a626350,6f2b6443,242c9e6f</vt:lpwstr>
  </property>
  <property fmtid="{D5CDD505-2E9C-101B-9397-08002B2CF9AE}" pid="136" name="ClassificationContentMarkingFooterFontProps">
    <vt:lpwstr>#000000,7,Aptos</vt:lpwstr>
  </property>
  <property fmtid="{D5CDD505-2E9C-101B-9397-08002B2CF9AE}" pid="137" name="ClassificationContentMarkingFooterText">
    <vt:lpwstr>C2 General</vt:lpwstr>
  </property>
</Properties>
</file>